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6156" w:rsidRDefault="0011300D">
      <w:pPr>
        <w:spacing w:before="57"/>
        <w:ind w:left="1536"/>
        <w:rPr>
          <w:rFonts w:ascii="Calibri" w:eastAsia="Calibri" w:hAnsi="Calibri" w:cs="Calibri"/>
        </w:rPr>
      </w:pPr>
      <w:r>
        <w:rPr>
          <w:rFonts w:ascii="Calibri" w:eastAsia="Calibri" w:hAnsi="Calibri" w:cs="Calibri"/>
          <w:i/>
          <w:color w:val="FFFFFF"/>
          <w:w w:val="99"/>
          <w:highlight w:val="black"/>
        </w:rPr>
        <w:t xml:space="preserve"> </w:t>
      </w:r>
      <w:r>
        <w:rPr>
          <w:rFonts w:ascii="Calibri" w:eastAsia="Calibri" w:hAnsi="Calibri" w:cs="Calibri"/>
          <w:i/>
          <w:color w:val="FFFFFF"/>
          <w:spacing w:val="1"/>
          <w:highlight w:val="black"/>
        </w:rPr>
        <w:t xml:space="preserve"> </w:t>
      </w:r>
      <w:r>
        <w:rPr>
          <w:rFonts w:ascii="Calibri" w:eastAsia="Calibri" w:hAnsi="Calibri" w:cs="Calibri"/>
          <w:i/>
          <w:color w:val="FFFFFF"/>
          <w:highlight w:val="black"/>
        </w:rPr>
        <w:t>Is</w:t>
      </w:r>
      <w:r>
        <w:rPr>
          <w:rFonts w:ascii="Calibri" w:eastAsia="Calibri" w:hAnsi="Calibri" w:cs="Calibri"/>
          <w:i/>
          <w:color w:val="FFFFFF"/>
          <w:spacing w:val="-1"/>
          <w:highlight w:val="black"/>
        </w:rPr>
        <w:t>i</w:t>
      </w:r>
      <w:r>
        <w:rPr>
          <w:rFonts w:ascii="Calibri" w:eastAsia="Calibri" w:hAnsi="Calibri" w:cs="Calibri"/>
          <w:i/>
          <w:color w:val="FFFFFF"/>
          <w:spacing w:val="1"/>
          <w:highlight w:val="black"/>
        </w:rPr>
        <w:t>a</w:t>
      </w:r>
      <w:r>
        <w:rPr>
          <w:rFonts w:ascii="Calibri" w:eastAsia="Calibri" w:hAnsi="Calibri" w:cs="Calibri"/>
          <w:i/>
          <w:color w:val="FFFFFF"/>
          <w:highlight w:val="black"/>
        </w:rPr>
        <w:t>n</w:t>
      </w:r>
      <w:r>
        <w:rPr>
          <w:rFonts w:ascii="Calibri" w:eastAsia="Calibri" w:hAnsi="Calibri" w:cs="Calibri"/>
          <w:i/>
          <w:color w:val="FFFFFF"/>
          <w:spacing w:val="-3"/>
          <w:highlight w:val="black"/>
        </w:rPr>
        <w:t xml:space="preserve"> </w:t>
      </w:r>
      <w:r>
        <w:rPr>
          <w:rFonts w:ascii="Calibri" w:eastAsia="Calibri" w:hAnsi="Calibri" w:cs="Calibri"/>
          <w:i/>
          <w:color w:val="FFFFFF"/>
          <w:spacing w:val="2"/>
          <w:highlight w:val="black"/>
        </w:rPr>
        <w:t>S</w:t>
      </w:r>
      <w:r>
        <w:rPr>
          <w:rFonts w:ascii="Calibri" w:eastAsia="Calibri" w:hAnsi="Calibri" w:cs="Calibri"/>
          <w:i/>
          <w:color w:val="FFFFFF"/>
          <w:spacing w:val="1"/>
          <w:highlight w:val="black"/>
        </w:rPr>
        <w:t>ub</w:t>
      </w:r>
      <w:r>
        <w:rPr>
          <w:rFonts w:ascii="Calibri" w:eastAsia="Calibri" w:hAnsi="Calibri" w:cs="Calibri"/>
          <w:i/>
          <w:color w:val="FFFFFF"/>
          <w:spacing w:val="-1"/>
          <w:highlight w:val="black"/>
        </w:rPr>
        <w:t>s</w:t>
      </w:r>
      <w:r>
        <w:rPr>
          <w:rFonts w:ascii="Calibri" w:eastAsia="Calibri" w:hAnsi="Calibri" w:cs="Calibri"/>
          <w:i/>
          <w:color w:val="FFFFFF"/>
          <w:highlight w:val="black"/>
        </w:rPr>
        <w:t>t</w:t>
      </w:r>
      <w:r>
        <w:rPr>
          <w:rFonts w:ascii="Calibri" w:eastAsia="Calibri" w:hAnsi="Calibri" w:cs="Calibri"/>
          <w:i/>
          <w:color w:val="FFFFFF"/>
          <w:spacing w:val="1"/>
          <w:highlight w:val="black"/>
        </w:rPr>
        <w:t>an</w:t>
      </w:r>
      <w:r>
        <w:rPr>
          <w:rFonts w:ascii="Calibri" w:eastAsia="Calibri" w:hAnsi="Calibri" w:cs="Calibri"/>
          <w:i/>
          <w:color w:val="FFFFFF"/>
          <w:spacing w:val="-1"/>
          <w:highlight w:val="black"/>
        </w:rPr>
        <w:t>s</w:t>
      </w:r>
      <w:r>
        <w:rPr>
          <w:rFonts w:ascii="Calibri" w:eastAsia="Calibri" w:hAnsi="Calibri" w:cs="Calibri"/>
          <w:i/>
          <w:color w:val="FFFFFF"/>
          <w:highlight w:val="black"/>
        </w:rPr>
        <w:t>i</w:t>
      </w:r>
      <w:r>
        <w:rPr>
          <w:rFonts w:ascii="Calibri" w:eastAsia="Calibri" w:hAnsi="Calibri" w:cs="Calibri"/>
          <w:i/>
          <w:color w:val="FFFFFF"/>
          <w:spacing w:val="-6"/>
          <w:highlight w:val="black"/>
        </w:rPr>
        <w:t xml:space="preserve"> </w:t>
      </w:r>
      <w:r>
        <w:rPr>
          <w:rFonts w:ascii="Calibri" w:eastAsia="Calibri" w:hAnsi="Calibri" w:cs="Calibri"/>
          <w:i/>
          <w:color w:val="FFFFFF"/>
          <w:highlight w:val="black"/>
        </w:rPr>
        <w:t>P</w:t>
      </w:r>
      <w:r>
        <w:rPr>
          <w:rFonts w:ascii="Calibri" w:eastAsia="Calibri" w:hAnsi="Calibri" w:cs="Calibri"/>
          <w:i/>
          <w:color w:val="FFFFFF"/>
          <w:spacing w:val="-1"/>
          <w:highlight w:val="black"/>
        </w:rPr>
        <w:t>r</w:t>
      </w:r>
      <w:r>
        <w:rPr>
          <w:rFonts w:ascii="Calibri" w:eastAsia="Calibri" w:hAnsi="Calibri" w:cs="Calibri"/>
          <w:i/>
          <w:color w:val="FFFFFF"/>
          <w:highlight w:val="black"/>
        </w:rPr>
        <w:t>a</w:t>
      </w:r>
      <w:r>
        <w:rPr>
          <w:rFonts w:ascii="Calibri" w:eastAsia="Calibri" w:hAnsi="Calibri" w:cs="Calibri"/>
          <w:i/>
          <w:color w:val="FFFFFF"/>
          <w:spacing w:val="-2"/>
          <w:highlight w:val="black"/>
        </w:rPr>
        <w:t xml:space="preserve"> </w:t>
      </w:r>
      <w:r>
        <w:rPr>
          <w:rFonts w:ascii="Calibri" w:eastAsia="Calibri" w:hAnsi="Calibri" w:cs="Calibri"/>
          <w:i/>
          <w:color w:val="FFFFFF"/>
          <w:highlight w:val="black"/>
        </w:rPr>
        <w:t>P</w:t>
      </w:r>
      <w:r>
        <w:rPr>
          <w:rFonts w:ascii="Calibri" w:eastAsia="Calibri" w:hAnsi="Calibri" w:cs="Calibri"/>
          <w:i/>
          <w:color w:val="FFFFFF"/>
          <w:spacing w:val="-1"/>
          <w:highlight w:val="black"/>
        </w:rPr>
        <w:t>r</w:t>
      </w:r>
      <w:r>
        <w:rPr>
          <w:rFonts w:ascii="Calibri" w:eastAsia="Calibri" w:hAnsi="Calibri" w:cs="Calibri"/>
          <w:i/>
          <w:color w:val="FFFFFF"/>
          <w:spacing w:val="1"/>
          <w:highlight w:val="black"/>
        </w:rPr>
        <w:t>opo</w:t>
      </w:r>
      <w:r>
        <w:rPr>
          <w:rFonts w:ascii="Calibri" w:eastAsia="Calibri" w:hAnsi="Calibri" w:cs="Calibri"/>
          <w:i/>
          <w:color w:val="FFFFFF"/>
          <w:spacing w:val="-1"/>
          <w:highlight w:val="black"/>
        </w:rPr>
        <w:t>s</w:t>
      </w:r>
      <w:r>
        <w:rPr>
          <w:rFonts w:ascii="Calibri" w:eastAsia="Calibri" w:hAnsi="Calibri" w:cs="Calibri"/>
          <w:i/>
          <w:color w:val="FFFFFF"/>
          <w:spacing w:val="1"/>
          <w:highlight w:val="black"/>
        </w:rPr>
        <w:t>a</w:t>
      </w:r>
      <w:r>
        <w:rPr>
          <w:rFonts w:ascii="Calibri" w:eastAsia="Calibri" w:hAnsi="Calibri" w:cs="Calibri"/>
          <w:i/>
          <w:color w:val="FFFFFF"/>
          <w:highlight w:val="black"/>
        </w:rPr>
        <w:t>l</w:t>
      </w:r>
      <w:r>
        <w:rPr>
          <w:rFonts w:ascii="Calibri" w:eastAsia="Calibri" w:hAnsi="Calibri" w:cs="Calibri"/>
          <w:i/>
          <w:color w:val="FFFFFF"/>
          <w:spacing w:val="-8"/>
          <w:highlight w:val="black"/>
        </w:rPr>
        <w:t xml:space="preserve"> </w:t>
      </w:r>
      <w:r>
        <w:rPr>
          <w:rFonts w:ascii="Calibri" w:eastAsia="Calibri" w:hAnsi="Calibri" w:cs="Calibri"/>
          <w:i/>
          <w:color w:val="000000"/>
          <w:highlight w:val="black"/>
        </w:rPr>
        <w:t>l</w:t>
      </w:r>
    </w:p>
    <w:p w:rsidR="00886156" w:rsidRDefault="000417F3">
      <w:pPr>
        <w:ind w:left="1536"/>
        <w:rPr>
          <w:rFonts w:ascii="Calibri" w:eastAsia="Calibri" w:hAnsi="Calibri" w:cs="Calibri"/>
          <w:sz w:val="28"/>
          <w:szCs w:val="28"/>
        </w:rPr>
      </w:pPr>
      <w:r>
        <w:rPr>
          <w:sz w:val="20"/>
        </w:rPr>
        <w:pict>
          <v:group id="_x0000_s1071" style="position:absolute;left:0;text-align:left;margin-left:63.75pt;margin-top:71.65pt;width:459.15pt;height:67.5pt;z-index:-251661824;mso-position-horizontal-relative:page;mso-position-vertical-relative:page" coordorigin="1275,1433" coordsize="9183,1350">
            <v:shape id="_x0000_s1073" style="position:absolute;left:1290;top:2688;width:9153;height:80" coordorigin="1290,2688" coordsize="9153,80" path="m1290,2768r9153,-80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2" type="#_x0000_t75" style="position:absolute;left:1536;top:1433;width:985;height:1195">
              <v:imagedata r:id="rId8" o:title=""/>
            </v:shape>
            <w10:wrap anchorx="page" anchory="page"/>
          </v:group>
        </w:pict>
      </w:r>
      <w:r w:rsidR="0011300D">
        <w:rPr>
          <w:rFonts w:ascii="Calibri" w:eastAsia="Calibri" w:hAnsi="Calibri" w:cs="Calibri"/>
          <w:spacing w:val="-1"/>
          <w:sz w:val="28"/>
          <w:szCs w:val="28"/>
        </w:rPr>
        <w:t>P</w:t>
      </w:r>
      <w:r w:rsidR="0011300D">
        <w:rPr>
          <w:rFonts w:ascii="Calibri" w:eastAsia="Calibri" w:hAnsi="Calibri" w:cs="Calibri"/>
          <w:spacing w:val="1"/>
          <w:sz w:val="28"/>
          <w:szCs w:val="28"/>
        </w:rPr>
        <w:t>R</w:t>
      </w:r>
      <w:r w:rsidR="0011300D">
        <w:rPr>
          <w:rFonts w:ascii="Calibri" w:eastAsia="Calibri" w:hAnsi="Calibri" w:cs="Calibri"/>
          <w:sz w:val="28"/>
          <w:szCs w:val="28"/>
        </w:rPr>
        <w:t xml:space="preserve">A </w:t>
      </w:r>
      <w:r w:rsidR="0011300D">
        <w:rPr>
          <w:rFonts w:ascii="Calibri" w:eastAsia="Calibri" w:hAnsi="Calibri" w:cs="Calibri"/>
          <w:spacing w:val="-2"/>
          <w:sz w:val="28"/>
          <w:szCs w:val="28"/>
        </w:rPr>
        <w:t>P</w:t>
      </w:r>
      <w:r w:rsidR="0011300D">
        <w:rPr>
          <w:rFonts w:ascii="Calibri" w:eastAsia="Calibri" w:hAnsi="Calibri" w:cs="Calibri"/>
          <w:spacing w:val="1"/>
          <w:sz w:val="28"/>
          <w:szCs w:val="28"/>
        </w:rPr>
        <w:t>R</w:t>
      </w:r>
      <w:r w:rsidR="0011300D">
        <w:rPr>
          <w:rFonts w:ascii="Calibri" w:eastAsia="Calibri" w:hAnsi="Calibri" w:cs="Calibri"/>
          <w:spacing w:val="-1"/>
          <w:sz w:val="28"/>
          <w:szCs w:val="28"/>
        </w:rPr>
        <w:t>OPO</w:t>
      </w:r>
      <w:r w:rsidR="0011300D">
        <w:rPr>
          <w:rFonts w:ascii="Calibri" w:eastAsia="Calibri" w:hAnsi="Calibri" w:cs="Calibri"/>
          <w:sz w:val="28"/>
          <w:szCs w:val="28"/>
        </w:rPr>
        <w:t>S</w:t>
      </w:r>
      <w:r w:rsidR="0011300D">
        <w:rPr>
          <w:rFonts w:ascii="Calibri" w:eastAsia="Calibri" w:hAnsi="Calibri" w:cs="Calibri"/>
          <w:spacing w:val="1"/>
          <w:sz w:val="28"/>
          <w:szCs w:val="28"/>
        </w:rPr>
        <w:t>A</w:t>
      </w:r>
      <w:r w:rsidR="0011300D">
        <w:rPr>
          <w:rFonts w:ascii="Calibri" w:eastAsia="Calibri" w:hAnsi="Calibri" w:cs="Calibri"/>
          <w:sz w:val="28"/>
          <w:szCs w:val="28"/>
        </w:rPr>
        <w:t>L</w:t>
      </w:r>
      <w:r w:rsidR="0011300D">
        <w:rPr>
          <w:rFonts w:ascii="Calibri" w:eastAsia="Calibri" w:hAnsi="Calibri" w:cs="Calibri"/>
          <w:spacing w:val="-1"/>
          <w:sz w:val="28"/>
          <w:szCs w:val="28"/>
        </w:rPr>
        <w:t xml:space="preserve"> </w:t>
      </w:r>
      <w:r w:rsidR="0011300D">
        <w:rPr>
          <w:rFonts w:ascii="Calibri" w:eastAsia="Calibri" w:hAnsi="Calibri" w:cs="Calibri"/>
          <w:sz w:val="28"/>
          <w:szCs w:val="28"/>
        </w:rPr>
        <w:t>TU</w:t>
      </w:r>
      <w:r w:rsidR="0011300D">
        <w:rPr>
          <w:rFonts w:ascii="Calibri" w:eastAsia="Calibri" w:hAnsi="Calibri" w:cs="Calibri"/>
          <w:spacing w:val="-2"/>
          <w:sz w:val="28"/>
          <w:szCs w:val="28"/>
        </w:rPr>
        <w:t>G</w:t>
      </w:r>
      <w:r w:rsidR="0011300D">
        <w:rPr>
          <w:rFonts w:ascii="Calibri" w:eastAsia="Calibri" w:hAnsi="Calibri" w:cs="Calibri"/>
          <w:sz w:val="28"/>
          <w:szCs w:val="28"/>
        </w:rPr>
        <w:t>AS A</w:t>
      </w:r>
      <w:r w:rsidR="0011300D">
        <w:rPr>
          <w:rFonts w:ascii="Calibri" w:eastAsia="Calibri" w:hAnsi="Calibri" w:cs="Calibri"/>
          <w:spacing w:val="-1"/>
          <w:sz w:val="28"/>
          <w:szCs w:val="28"/>
        </w:rPr>
        <w:t>K</w:t>
      </w:r>
      <w:r w:rsidR="0011300D">
        <w:rPr>
          <w:rFonts w:ascii="Calibri" w:eastAsia="Calibri" w:hAnsi="Calibri" w:cs="Calibri"/>
          <w:sz w:val="28"/>
          <w:szCs w:val="28"/>
        </w:rPr>
        <w:t>H</w:t>
      </w:r>
      <w:r w:rsidR="0011300D">
        <w:rPr>
          <w:rFonts w:ascii="Calibri" w:eastAsia="Calibri" w:hAnsi="Calibri" w:cs="Calibri"/>
          <w:spacing w:val="-1"/>
          <w:sz w:val="28"/>
          <w:szCs w:val="28"/>
        </w:rPr>
        <w:t>I</w:t>
      </w:r>
      <w:r w:rsidR="0011300D">
        <w:rPr>
          <w:rFonts w:ascii="Calibri" w:eastAsia="Calibri" w:hAnsi="Calibri" w:cs="Calibri"/>
          <w:spacing w:val="1"/>
          <w:sz w:val="28"/>
          <w:szCs w:val="28"/>
        </w:rPr>
        <w:t>R</w:t>
      </w:r>
      <w:r w:rsidR="0011300D">
        <w:rPr>
          <w:rFonts w:ascii="Calibri" w:eastAsia="Calibri" w:hAnsi="Calibri" w:cs="Calibri"/>
          <w:sz w:val="28"/>
          <w:szCs w:val="28"/>
        </w:rPr>
        <w:t>/</w:t>
      </w:r>
      <w:r w:rsidR="0011300D">
        <w:rPr>
          <w:rFonts w:ascii="Calibri" w:eastAsia="Calibri" w:hAnsi="Calibri" w:cs="Calibri"/>
          <w:spacing w:val="-2"/>
          <w:sz w:val="28"/>
          <w:szCs w:val="28"/>
        </w:rPr>
        <w:t>S</w:t>
      </w:r>
      <w:r w:rsidR="0011300D">
        <w:rPr>
          <w:rFonts w:ascii="Calibri" w:eastAsia="Calibri" w:hAnsi="Calibri" w:cs="Calibri"/>
          <w:sz w:val="28"/>
          <w:szCs w:val="28"/>
        </w:rPr>
        <w:t>K</w:t>
      </w:r>
      <w:r w:rsidR="0011300D">
        <w:rPr>
          <w:rFonts w:ascii="Calibri" w:eastAsia="Calibri" w:hAnsi="Calibri" w:cs="Calibri"/>
          <w:spacing w:val="1"/>
          <w:sz w:val="28"/>
          <w:szCs w:val="28"/>
        </w:rPr>
        <w:t>R</w:t>
      </w:r>
      <w:r w:rsidR="0011300D">
        <w:rPr>
          <w:rFonts w:ascii="Calibri" w:eastAsia="Calibri" w:hAnsi="Calibri" w:cs="Calibri"/>
          <w:spacing w:val="-1"/>
          <w:sz w:val="28"/>
          <w:szCs w:val="28"/>
        </w:rPr>
        <w:t>IP</w:t>
      </w:r>
      <w:r w:rsidR="0011300D">
        <w:rPr>
          <w:rFonts w:ascii="Calibri" w:eastAsia="Calibri" w:hAnsi="Calibri" w:cs="Calibri"/>
          <w:sz w:val="28"/>
          <w:szCs w:val="28"/>
        </w:rPr>
        <w:t>SI</w:t>
      </w:r>
    </w:p>
    <w:p w:rsidR="00886156" w:rsidRDefault="00886156">
      <w:pPr>
        <w:spacing w:line="120" w:lineRule="exact"/>
        <w:rPr>
          <w:sz w:val="12"/>
          <w:szCs w:val="12"/>
        </w:rPr>
      </w:pPr>
    </w:p>
    <w:p w:rsidR="00886156" w:rsidRDefault="0011300D">
      <w:pPr>
        <w:spacing w:line="259" w:lineRule="auto"/>
        <w:ind w:left="1536" w:right="232"/>
        <w:rPr>
          <w:rFonts w:ascii="Calibri" w:eastAsia="Calibri" w:hAnsi="Calibri" w:cs="Calibri"/>
          <w:sz w:val="18"/>
          <w:szCs w:val="18"/>
        </w:rPr>
      </w:pPr>
      <w:r>
        <w:rPr>
          <w:rFonts w:ascii="Calibri" w:eastAsia="Calibri" w:hAnsi="Calibri" w:cs="Calibri"/>
          <w:sz w:val="18"/>
          <w:szCs w:val="18"/>
        </w:rPr>
        <w:t>Pet</w:t>
      </w:r>
      <w:r>
        <w:rPr>
          <w:rFonts w:ascii="Calibri" w:eastAsia="Calibri" w:hAnsi="Calibri" w:cs="Calibri"/>
          <w:spacing w:val="-1"/>
          <w:sz w:val="18"/>
          <w:szCs w:val="18"/>
        </w:rPr>
        <w:t>un</w:t>
      </w:r>
      <w:r>
        <w:rPr>
          <w:rFonts w:ascii="Calibri" w:eastAsia="Calibri" w:hAnsi="Calibri" w:cs="Calibri"/>
          <w:sz w:val="18"/>
          <w:szCs w:val="18"/>
        </w:rPr>
        <w:t>j</w:t>
      </w:r>
      <w:r>
        <w:rPr>
          <w:rFonts w:ascii="Calibri" w:eastAsia="Calibri" w:hAnsi="Calibri" w:cs="Calibri"/>
          <w:spacing w:val="-1"/>
          <w:sz w:val="18"/>
          <w:szCs w:val="18"/>
        </w:rPr>
        <w:t>u</w:t>
      </w:r>
      <w:r>
        <w:rPr>
          <w:rFonts w:ascii="Calibri" w:eastAsia="Calibri" w:hAnsi="Calibri" w:cs="Calibri"/>
          <w:spacing w:val="2"/>
          <w:sz w:val="18"/>
          <w:szCs w:val="18"/>
        </w:rPr>
        <w:t>k</w:t>
      </w:r>
      <w:r>
        <w:rPr>
          <w:rFonts w:ascii="Calibri" w:eastAsia="Calibri" w:hAnsi="Calibri" w:cs="Calibri"/>
          <w:sz w:val="18"/>
          <w:szCs w:val="18"/>
        </w:rPr>
        <w:t>:</w:t>
      </w:r>
      <w:r w:rsidR="00AA23F3">
        <w:rPr>
          <w:rFonts w:ascii="Calibri" w:eastAsia="Calibri" w:hAnsi="Calibri" w:cs="Calibri"/>
          <w:sz w:val="18"/>
          <w:szCs w:val="18"/>
        </w:rPr>
        <w:t xml:space="preserve"> </w:t>
      </w:r>
      <w:r>
        <w:rPr>
          <w:rFonts w:ascii="Calibri" w:eastAsia="Calibri" w:hAnsi="Calibri" w:cs="Calibri"/>
          <w:sz w:val="18"/>
          <w:szCs w:val="18"/>
        </w:rPr>
        <w:t>Pe</w:t>
      </w:r>
      <w:r>
        <w:rPr>
          <w:rFonts w:ascii="Calibri" w:eastAsia="Calibri" w:hAnsi="Calibri" w:cs="Calibri"/>
          <w:spacing w:val="-1"/>
          <w:sz w:val="18"/>
          <w:szCs w:val="18"/>
        </w:rPr>
        <w:t>n</w:t>
      </w:r>
      <w:r>
        <w:rPr>
          <w:rFonts w:ascii="Calibri" w:eastAsia="Calibri" w:hAnsi="Calibri" w:cs="Calibri"/>
          <w:spacing w:val="1"/>
          <w:sz w:val="18"/>
          <w:szCs w:val="18"/>
        </w:rPr>
        <w:t>g</w:t>
      </w:r>
      <w:r>
        <w:rPr>
          <w:rFonts w:ascii="Calibri" w:eastAsia="Calibri" w:hAnsi="Calibri" w:cs="Calibri"/>
          <w:spacing w:val="-1"/>
          <w:sz w:val="18"/>
          <w:szCs w:val="18"/>
        </w:rPr>
        <w:t>us</w:t>
      </w:r>
      <w:r>
        <w:rPr>
          <w:rFonts w:ascii="Calibri" w:eastAsia="Calibri" w:hAnsi="Calibri" w:cs="Calibri"/>
          <w:spacing w:val="1"/>
          <w:sz w:val="18"/>
          <w:szCs w:val="18"/>
        </w:rPr>
        <w:t>u</w:t>
      </w:r>
      <w:r>
        <w:rPr>
          <w:rFonts w:ascii="Calibri" w:eastAsia="Calibri" w:hAnsi="Calibri" w:cs="Calibri"/>
          <w:sz w:val="18"/>
          <w:szCs w:val="18"/>
        </w:rPr>
        <w:t>l</w:t>
      </w:r>
      <w:r>
        <w:rPr>
          <w:rFonts w:ascii="Calibri" w:eastAsia="Calibri" w:hAnsi="Calibri" w:cs="Calibri"/>
          <w:spacing w:val="5"/>
          <w:sz w:val="18"/>
          <w:szCs w:val="18"/>
        </w:rPr>
        <w:t xml:space="preserve"> </w:t>
      </w:r>
      <w:r>
        <w:rPr>
          <w:rFonts w:ascii="Calibri" w:eastAsia="Calibri" w:hAnsi="Calibri" w:cs="Calibri"/>
          <w:spacing w:val="-1"/>
          <w:sz w:val="18"/>
          <w:szCs w:val="18"/>
        </w:rPr>
        <w:t>h</w:t>
      </w:r>
      <w:r>
        <w:rPr>
          <w:rFonts w:ascii="Calibri" w:eastAsia="Calibri" w:hAnsi="Calibri" w:cs="Calibri"/>
          <w:sz w:val="18"/>
          <w:szCs w:val="18"/>
        </w:rPr>
        <w:t>a</w:t>
      </w:r>
      <w:r>
        <w:rPr>
          <w:rFonts w:ascii="Calibri" w:eastAsia="Calibri" w:hAnsi="Calibri" w:cs="Calibri"/>
          <w:spacing w:val="-1"/>
          <w:sz w:val="18"/>
          <w:szCs w:val="18"/>
        </w:rPr>
        <w:t>n</w:t>
      </w:r>
      <w:r>
        <w:rPr>
          <w:rFonts w:ascii="Calibri" w:eastAsia="Calibri" w:hAnsi="Calibri" w:cs="Calibri"/>
          <w:sz w:val="18"/>
          <w:szCs w:val="18"/>
        </w:rPr>
        <w:t>ya</w:t>
      </w:r>
      <w:r>
        <w:rPr>
          <w:rFonts w:ascii="Calibri" w:eastAsia="Calibri" w:hAnsi="Calibri" w:cs="Calibri"/>
          <w:spacing w:val="5"/>
          <w:sz w:val="18"/>
          <w:szCs w:val="18"/>
        </w:rPr>
        <w:t xml:space="preserve"> </w:t>
      </w:r>
      <w:r>
        <w:rPr>
          <w:rFonts w:ascii="Calibri" w:eastAsia="Calibri" w:hAnsi="Calibri" w:cs="Calibri"/>
          <w:spacing w:val="-1"/>
          <w:sz w:val="18"/>
          <w:szCs w:val="18"/>
        </w:rPr>
        <w:t>d</w:t>
      </w:r>
      <w:r>
        <w:rPr>
          <w:rFonts w:ascii="Calibri" w:eastAsia="Calibri" w:hAnsi="Calibri" w:cs="Calibri"/>
          <w:sz w:val="18"/>
          <w:szCs w:val="18"/>
        </w:rPr>
        <w:t>i</w:t>
      </w:r>
      <w:r>
        <w:rPr>
          <w:rFonts w:ascii="Calibri" w:eastAsia="Calibri" w:hAnsi="Calibri" w:cs="Calibri"/>
          <w:spacing w:val="1"/>
          <w:sz w:val="18"/>
          <w:szCs w:val="18"/>
        </w:rPr>
        <w:t>p</w:t>
      </w:r>
      <w:r>
        <w:rPr>
          <w:rFonts w:ascii="Calibri" w:eastAsia="Calibri" w:hAnsi="Calibri" w:cs="Calibri"/>
          <w:spacing w:val="-1"/>
          <w:sz w:val="18"/>
          <w:szCs w:val="18"/>
        </w:rPr>
        <w:t>e</w:t>
      </w:r>
      <w:r>
        <w:rPr>
          <w:rFonts w:ascii="Calibri" w:eastAsia="Calibri" w:hAnsi="Calibri" w:cs="Calibri"/>
          <w:sz w:val="18"/>
          <w:szCs w:val="18"/>
        </w:rPr>
        <w:t>r</w:t>
      </w:r>
      <w:r>
        <w:rPr>
          <w:rFonts w:ascii="Calibri" w:eastAsia="Calibri" w:hAnsi="Calibri" w:cs="Calibri"/>
          <w:spacing w:val="-1"/>
          <w:sz w:val="18"/>
          <w:szCs w:val="18"/>
        </w:rPr>
        <w:t>k</w:t>
      </w:r>
      <w:r>
        <w:rPr>
          <w:rFonts w:ascii="Calibri" w:eastAsia="Calibri" w:hAnsi="Calibri" w:cs="Calibri"/>
          <w:spacing w:val="2"/>
          <w:sz w:val="18"/>
          <w:szCs w:val="18"/>
        </w:rPr>
        <w:t>e</w:t>
      </w:r>
      <w:r>
        <w:rPr>
          <w:rFonts w:ascii="Calibri" w:eastAsia="Calibri" w:hAnsi="Calibri" w:cs="Calibri"/>
          <w:spacing w:val="-1"/>
          <w:sz w:val="18"/>
          <w:szCs w:val="18"/>
        </w:rPr>
        <w:t>n</w:t>
      </w:r>
      <w:r>
        <w:rPr>
          <w:rFonts w:ascii="Calibri" w:eastAsia="Calibri" w:hAnsi="Calibri" w:cs="Calibri"/>
          <w:sz w:val="18"/>
          <w:szCs w:val="18"/>
        </w:rPr>
        <w:t>a</w:t>
      </w:r>
      <w:r>
        <w:rPr>
          <w:rFonts w:ascii="Calibri" w:eastAsia="Calibri" w:hAnsi="Calibri" w:cs="Calibri"/>
          <w:spacing w:val="-1"/>
          <w:sz w:val="18"/>
          <w:szCs w:val="18"/>
        </w:rPr>
        <w:t>n</w:t>
      </w:r>
      <w:r>
        <w:rPr>
          <w:rFonts w:ascii="Calibri" w:eastAsia="Calibri" w:hAnsi="Calibri" w:cs="Calibri"/>
          <w:sz w:val="18"/>
          <w:szCs w:val="18"/>
        </w:rPr>
        <w:t>kan</w:t>
      </w:r>
      <w:r>
        <w:rPr>
          <w:rFonts w:ascii="Calibri" w:eastAsia="Calibri" w:hAnsi="Calibri" w:cs="Calibri"/>
          <w:spacing w:val="4"/>
          <w:sz w:val="18"/>
          <w:szCs w:val="18"/>
        </w:rPr>
        <w:t xml:space="preserve"> </w:t>
      </w:r>
      <w:r>
        <w:rPr>
          <w:rFonts w:ascii="Calibri" w:eastAsia="Calibri" w:hAnsi="Calibri" w:cs="Calibri"/>
          <w:sz w:val="18"/>
          <w:szCs w:val="18"/>
        </w:rPr>
        <w:t>m</w:t>
      </w:r>
      <w:r>
        <w:rPr>
          <w:rFonts w:ascii="Calibri" w:eastAsia="Calibri" w:hAnsi="Calibri" w:cs="Calibri"/>
          <w:spacing w:val="-1"/>
          <w:sz w:val="18"/>
          <w:szCs w:val="18"/>
        </w:rPr>
        <w:t>e</w:t>
      </w:r>
      <w:r>
        <w:rPr>
          <w:rFonts w:ascii="Calibri" w:eastAsia="Calibri" w:hAnsi="Calibri" w:cs="Calibri"/>
          <w:spacing w:val="1"/>
          <w:sz w:val="18"/>
          <w:szCs w:val="18"/>
        </w:rPr>
        <w:t>n</w:t>
      </w:r>
      <w:r>
        <w:rPr>
          <w:rFonts w:ascii="Calibri" w:eastAsia="Calibri" w:hAnsi="Calibri" w:cs="Calibri"/>
          <w:spacing w:val="-1"/>
          <w:sz w:val="18"/>
          <w:szCs w:val="18"/>
        </w:rPr>
        <w:t>g</w:t>
      </w:r>
      <w:r>
        <w:rPr>
          <w:rFonts w:ascii="Calibri" w:eastAsia="Calibri" w:hAnsi="Calibri" w:cs="Calibri"/>
          <w:sz w:val="18"/>
          <w:szCs w:val="18"/>
        </w:rPr>
        <w:t>i</w:t>
      </w:r>
      <w:r>
        <w:rPr>
          <w:rFonts w:ascii="Calibri" w:eastAsia="Calibri" w:hAnsi="Calibri" w:cs="Calibri"/>
          <w:spacing w:val="-1"/>
          <w:sz w:val="18"/>
          <w:szCs w:val="18"/>
        </w:rPr>
        <w:t>s</w:t>
      </w:r>
      <w:r>
        <w:rPr>
          <w:rFonts w:ascii="Calibri" w:eastAsia="Calibri" w:hAnsi="Calibri" w:cs="Calibri"/>
          <w:sz w:val="18"/>
          <w:szCs w:val="18"/>
        </w:rPr>
        <w:t>i</w:t>
      </w:r>
      <w:r>
        <w:rPr>
          <w:rFonts w:ascii="Calibri" w:eastAsia="Calibri" w:hAnsi="Calibri" w:cs="Calibri"/>
          <w:spacing w:val="4"/>
          <w:sz w:val="18"/>
          <w:szCs w:val="18"/>
        </w:rPr>
        <w:t xml:space="preserve"> </w:t>
      </w:r>
      <w:r>
        <w:rPr>
          <w:rFonts w:ascii="Calibri" w:eastAsia="Calibri" w:hAnsi="Calibri" w:cs="Calibri"/>
          <w:spacing w:val="1"/>
          <w:sz w:val="18"/>
          <w:szCs w:val="18"/>
        </w:rPr>
        <w:t>d</w:t>
      </w:r>
      <w:r>
        <w:rPr>
          <w:rFonts w:ascii="Calibri" w:eastAsia="Calibri" w:hAnsi="Calibri" w:cs="Calibri"/>
          <w:sz w:val="18"/>
          <w:szCs w:val="18"/>
        </w:rPr>
        <w:t>i</w:t>
      </w:r>
      <w:r>
        <w:rPr>
          <w:rFonts w:ascii="Calibri" w:eastAsia="Calibri" w:hAnsi="Calibri" w:cs="Calibri"/>
          <w:spacing w:val="4"/>
          <w:sz w:val="18"/>
          <w:szCs w:val="18"/>
        </w:rPr>
        <w:t xml:space="preserve"> </w:t>
      </w:r>
      <w:r>
        <w:rPr>
          <w:rFonts w:ascii="Calibri" w:eastAsia="Calibri" w:hAnsi="Calibri" w:cs="Calibri"/>
          <w:sz w:val="18"/>
          <w:szCs w:val="18"/>
        </w:rPr>
        <w:t>t</w:t>
      </w:r>
      <w:r>
        <w:rPr>
          <w:rFonts w:ascii="Calibri" w:eastAsia="Calibri" w:hAnsi="Calibri" w:cs="Calibri"/>
          <w:spacing w:val="-1"/>
          <w:sz w:val="18"/>
          <w:szCs w:val="18"/>
        </w:rPr>
        <w:t>e</w:t>
      </w:r>
      <w:r>
        <w:rPr>
          <w:rFonts w:ascii="Calibri" w:eastAsia="Calibri" w:hAnsi="Calibri" w:cs="Calibri"/>
          <w:sz w:val="18"/>
          <w:szCs w:val="18"/>
        </w:rPr>
        <w:t>m</w:t>
      </w:r>
      <w:r>
        <w:rPr>
          <w:rFonts w:ascii="Calibri" w:eastAsia="Calibri" w:hAnsi="Calibri" w:cs="Calibri"/>
          <w:spacing w:val="-1"/>
          <w:sz w:val="18"/>
          <w:szCs w:val="18"/>
        </w:rPr>
        <w:t>p</w:t>
      </w:r>
      <w:r>
        <w:rPr>
          <w:rFonts w:ascii="Calibri" w:eastAsia="Calibri" w:hAnsi="Calibri" w:cs="Calibri"/>
          <w:sz w:val="18"/>
          <w:szCs w:val="18"/>
        </w:rPr>
        <w:t>at</w:t>
      </w:r>
      <w:r>
        <w:rPr>
          <w:rFonts w:ascii="Calibri" w:eastAsia="Calibri" w:hAnsi="Calibri" w:cs="Calibri"/>
          <w:spacing w:val="5"/>
          <w:sz w:val="18"/>
          <w:szCs w:val="18"/>
        </w:rPr>
        <w:t xml:space="preserve"> </w:t>
      </w:r>
      <w:r>
        <w:rPr>
          <w:rFonts w:ascii="Calibri" w:eastAsia="Calibri" w:hAnsi="Calibri" w:cs="Calibri"/>
          <w:sz w:val="18"/>
          <w:szCs w:val="18"/>
        </w:rPr>
        <w:t>ya</w:t>
      </w:r>
      <w:r>
        <w:rPr>
          <w:rFonts w:ascii="Calibri" w:eastAsia="Calibri" w:hAnsi="Calibri" w:cs="Calibri"/>
          <w:spacing w:val="-1"/>
          <w:sz w:val="18"/>
          <w:szCs w:val="18"/>
        </w:rPr>
        <w:t>n</w:t>
      </w:r>
      <w:r>
        <w:rPr>
          <w:rFonts w:ascii="Calibri" w:eastAsia="Calibri" w:hAnsi="Calibri" w:cs="Calibri"/>
          <w:sz w:val="18"/>
          <w:szCs w:val="18"/>
        </w:rPr>
        <w:t>g</w:t>
      </w:r>
      <w:r>
        <w:rPr>
          <w:rFonts w:ascii="Calibri" w:eastAsia="Calibri" w:hAnsi="Calibri" w:cs="Calibri"/>
          <w:spacing w:val="4"/>
          <w:sz w:val="18"/>
          <w:szCs w:val="18"/>
        </w:rPr>
        <w:t xml:space="preserve"> </w:t>
      </w:r>
      <w:r>
        <w:rPr>
          <w:rFonts w:ascii="Calibri" w:eastAsia="Calibri" w:hAnsi="Calibri" w:cs="Calibri"/>
          <w:spacing w:val="2"/>
          <w:sz w:val="18"/>
          <w:szCs w:val="18"/>
        </w:rPr>
        <w:t>t</w:t>
      </w:r>
      <w:r>
        <w:rPr>
          <w:rFonts w:ascii="Calibri" w:eastAsia="Calibri" w:hAnsi="Calibri" w:cs="Calibri"/>
          <w:spacing w:val="-1"/>
          <w:sz w:val="18"/>
          <w:szCs w:val="18"/>
        </w:rPr>
        <w:t>e</w:t>
      </w:r>
      <w:r>
        <w:rPr>
          <w:rFonts w:ascii="Calibri" w:eastAsia="Calibri" w:hAnsi="Calibri" w:cs="Calibri"/>
          <w:sz w:val="18"/>
          <w:szCs w:val="18"/>
        </w:rPr>
        <w:t>lah</w:t>
      </w:r>
      <w:r>
        <w:rPr>
          <w:rFonts w:ascii="Calibri" w:eastAsia="Calibri" w:hAnsi="Calibri" w:cs="Calibri"/>
          <w:spacing w:val="4"/>
          <w:sz w:val="18"/>
          <w:szCs w:val="18"/>
        </w:rPr>
        <w:t xml:space="preserve"> </w:t>
      </w:r>
      <w:r>
        <w:rPr>
          <w:rFonts w:ascii="Calibri" w:eastAsia="Calibri" w:hAnsi="Calibri" w:cs="Calibri"/>
          <w:spacing w:val="-1"/>
          <w:sz w:val="18"/>
          <w:szCs w:val="18"/>
        </w:rPr>
        <w:t>d</w:t>
      </w:r>
      <w:r>
        <w:rPr>
          <w:rFonts w:ascii="Calibri" w:eastAsia="Calibri" w:hAnsi="Calibri" w:cs="Calibri"/>
          <w:sz w:val="18"/>
          <w:szCs w:val="18"/>
        </w:rPr>
        <w:t>i</w:t>
      </w:r>
      <w:r>
        <w:rPr>
          <w:rFonts w:ascii="Calibri" w:eastAsia="Calibri" w:hAnsi="Calibri" w:cs="Calibri"/>
          <w:spacing w:val="1"/>
          <w:sz w:val="18"/>
          <w:szCs w:val="18"/>
        </w:rPr>
        <w:t>s</w:t>
      </w:r>
      <w:r>
        <w:rPr>
          <w:rFonts w:ascii="Calibri" w:eastAsia="Calibri" w:hAnsi="Calibri" w:cs="Calibri"/>
          <w:spacing w:val="-1"/>
          <w:sz w:val="18"/>
          <w:szCs w:val="18"/>
        </w:rPr>
        <w:t>ed</w:t>
      </w:r>
      <w:r>
        <w:rPr>
          <w:rFonts w:ascii="Calibri" w:eastAsia="Calibri" w:hAnsi="Calibri" w:cs="Calibri"/>
          <w:sz w:val="18"/>
          <w:szCs w:val="18"/>
        </w:rPr>
        <w:t>iak</w:t>
      </w:r>
      <w:r>
        <w:rPr>
          <w:rFonts w:ascii="Calibri" w:eastAsia="Calibri" w:hAnsi="Calibri" w:cs="Calibri"/>
          <w:spacing w:val="2"/>
          <w:sz w:val="18"/>
          <w:szCs w:val="18"/>
        </w:rPr>
        <w:t>a</w:t>
      </w:r>
      <w:r>
        <w:rPr>
          <w:rFonts w:ascii="Calibri" w:eastAsia="Calibri" w:hAnsi="Calibri" w:cs="Calibri"/>
          <w:sz w:val="18"/>
          <w:szCs w:val="18"/>
        </w:rPr>
        <w:t>n</w:t>
      </w:r>
      <w:r>
        <w:rPr>
          <w:rFonts w:ascii="Calibri" w:eastAsia="Calibri" w:hAnsi="Calibri" w:cs="Calibri"/>
          <w:spacing w:val="4"/>
          <w:sz w:val="18"/>
          <w:szCs w:val="18"/>
        </w:rPr>
        <w:t xml:space="preserve"> </w:t>
      </w:r>
      <w:r>
        <w:rPr>
          <w:rFonts w:ascii="Calibri" w:eastAsia="Calibri" w:hAnsi="Calibri" w:cs="Calibri"/>
          <w:spacing w:val="-1"/>
          <w:sz w:val="18"/>
          <w:szCs w:val="18"/>
        </w:rPr>
        <w:t>se</w:t>
      </w:r>
      <w:r>
        <w:rPr>
          <w:rFonts w:ascii="Calibri" w:eastAsia="Calibri" w:hAnsi="Calibri" w:cs="Calibri"/>
          <w:spacing w:val="1"/>
          <w:sz w:val="18"/>
          <w:szCs w:val="18"/>
        </w:rPr>
        <w:t>s</w:t>
      </w:r>
      <w:r>
        <w:rPr>
          <w:rFonts w:ascii="Calibri" w:eastAsia="Calibri" w:hAnsi="Calibri" w:cs="Calibri"/>
          <w:spacing w:val="-1"/>
          <w:sz w:val="18"/>
          <w:szCs w:val="18"/>
        </w:rPr>
        <w:t>u</w:t>
      </w:r>
      <w:r>
        <w:rPr>
          <w:rFonts w:ascii="Calibri" w:eastAsia="Calibri" w:hAnsi="Calibri" w:cs="Calibri"/>
          <w:sz w:val="18"/>
          <w:szCs w:val="18"/>
        </w:rPr>
        <w:t>ai</w:t>
      </w:r>
      <w:r>
        <w:rPr>
          <w:rFonts w:ascii="Calibri" w:eastAsia="Calibri" w:hAnsi="Calibri" w:cs="Calibri"/>
          <w:spacing w:val="4"/>
          <w:sz w:val="18"/>
          <w:szCs w:val="18"/>
        </w:rPr>
        <w:t xml:space="preserve"> </w:t>
      </w:r>
      <w:r>
        <w:rPr>
          <w:rFonts w:ascii="Calibri" w:eastAsia="Calibri" w:hAnsi="Calibri" w:cs="Calibri"/>
          <w:spacing w:val="-1"/>
          <w:sz w:val="18"/>
          <w:szCs w:val="18"/>
        </w:rPr>
        <w:t>de</w:t>
      </w:r>
      <w:r>
        <w:rPr>
          <w:rFonts w:ascii="Calibri" w:eastAsia="Calibri" w:hAnsi="Calibri" w:cs="Calibri"/>
          <w:spacing w:val="1"/>
          <w:sz w:val="18"/>
          <w:szCs w:val="18"/>
        </w:rPr>
        <w:t>n</w:t>
      </w:r>
      <w:r>
        <w:rPr>
          <w:rFonts w:ascii="Calibri" w:eastAsia="Calibri" w:hAnsi="Calibri" w:cs="Calibri"/>
          <w:spacing w:val="-1"/>
          <w:sz w:val="18"/>
          <w:szCs w:val="18"/>
        </w:rPr>
        <w:t>g</w:t>
      </w:r>
      <w:r>
        <w:rPr>
          <w:rFonts w:ascii="Calibri" w:eastAsia="Calibri" w:hAnsi="Calibri" w:cs="Calibri"/>
          <w:sz w:val="18"/>
          <w:szCs w:val="18"/>
        </w:rPr>
        <w:t>an</w:t>
      </w:r>
      <w:r>
        <w:rPr>
          <w:rFonts w:ascii="Calibri" w:eastAsia="Calibri" w:hAnsi="Calibri" w:cs="Calibri"/>
          <w:spacing w:val="4"/>
          <w:sz w:val="18"/>
          <w:szCs w:val="18"/>
        </w:rPr>
        <w:t xml:space="preserve"> </w:t>
      </w:r>
      <w:r>
        <w:rPr>
          <w:rFonts w:ascii="Calibri" w:eastAsia="Calibri" w:hAnsi="Calibri" w:cs="Calibri"/>
          <w:spacing w:val="-1"/>
          <w:sz w:val="18"/>
          <w:szCs w:val="18"/>
        </w:rPr>
        <w:t>p</w:t>
      </w:r>
      <w:r>
        <w:rPr>
          <w:rFonts w:ascii="Calibri" w:eastAsia="Calibri" w:hAnsi="Calibri" w:cs="Calibri"/>
          <w:spacing w:val="2"/>
          <w:sz w:val="18"/>
          <w:szCs w:val="18"/>
        </w:rPr>
        <w:t>e</w:t>
      </w:r>
      <w:r>
        <w:rPr>
          <w:rFonts w:ascii="Calibri" w:eastAsia="Calibri" w:hAnsi="Calibri" w:cs="Calibri"/>
          <w:sz w:val="18"/>
          <w:szCs w:val="18"/>
        </w:rPr>
        <w:t>t</w:t>
      </w:r>
      <w:r>
        <w:rPr>
          <w:rFonts w:ascii="Calibri" w:eastAsia="Calibri" w:hAnsi="Calibri" w:cs="Calibri"/>
          <w:spacing w:val="-1"/>
          <w:sz w:val="18"/>
          <w:szCs w:val="18"/>
        </w:rPr>
        <w:t>un</w:t>
      </w:r>
      <w:r>
        <w:rPr>
          <w:rFonts w:ascii="Calibri" w:eastAsia="Calibri" w:hAnsi="Calibri" w:cs="Calibri"/>
          <w:sz w:val="18"/>
          <w:szCs w:val="18"/>
        </w:rPr>
        <w:t>j</w:t>
      </w:r>
      <w:r>
        <w:rPr>
          <w:rFonts w:ascii="Calibri" w:eastAsia="Calibri" w:hAnsi="Calibri" w:cs="Calibri"/>
          <w:spacing w:val="-1"/>
          <w:sz w:val="18"/>
          <w:szCs w:val="18"/>
        </w:rPr>
        <w:t>u</w:t>
      </w:r>
      <w:r>
        <w:rPr>
          <w:rFonts w:ascii="Calibri" w:eastAsia="Calibri" w:hAnsi="Calibri" w:cs="Calibri"/>
          <w:sz w:val="18"/>
          <w:szCs w:val="18"/>
        </w:rPr>
        <w:t xml:space="preserve">k </w:t>
      </w:r>
      <w:r>
        <w:rPr>
          <w:rFonts w:ascii="Calibri" w:eastAsia="Calibri" w:hAnsi="Calibri" w:cs="Calibri"/>
          <w:spacing w:val="-1"/>
          <w:sz w:val="18"/>
          <w:szCs w:val="18"/>
        </w:rPr>
        <w:t>pen</w:t>
      </w:r>
      <w:r>
        <w:rPr>
          <w:rFonts w:ascii="Calibri" w:eastAsia="Calibri" w:hAnsi="Calibri" w:cs="Calibri"/>
          <w:spacing w:val="1"/>
          <w:sz w:val="18"/>
          <w:szCs w:val="18"/>
        </w:rPr>
        <w:t>g</w:t>
      </w:r>
      <w:r>
        <w:rPr>
          <w:rFonts w:ascii="Calibri" w:eastAsia="Calibri" w:hAnsi="Calibri" w:cs="Calibri"/>
          <w:sz w:val="18"/>
          <w:szCs w:val="18"/>
        </w:rPr>
        <w:t>i</w:t>
      </w:r>
      <w:r>
        <w:rPr>
          <w:rFonts w:ascii="Calibri" w:eastAsia="Calibri" w:hAnsi="Calibri" w:cs="Calibri"/>
          <w:spacing w:val="-1"/>
          <w:sz w:val="18"/>
          <w:szCs w:val="18"/>
        </w:rPr>
        <w:t>s</w:t>
      </w:r>
      <w:r>
        <w:rPr>
          <w:rFonts w:ascii="Calibri" w:eastAsia="Calibri" w:hAnsi="Calibri" w:cs="Calibri"/>
          <w:sz w:val="18"/>
          <w:szCs w:val="18"/>
        </w:rPr>
        <w:t>i</w:t>
      </w:r>
      <w:r>
        <w:rPr>
          <w:rFonts w:ascii="Calibri" w:eastAsia="Calibri" w:hAnsi="Calibri" w:cs="Calibri"/>
          <w:spacing w:val="2"/>
          <w:sz w:val="18"/>
          <w:szCs w:val="18"/>
        </w:rPr>
        <w:t>a</w:t>
      </w:r>
      <w:r>
        <w:rPr>
          <w:rFonts w:ascii="Calibri" w:eastAsia="Calibri" w:hAnsi="Calibri" w:cs="Calibri"/>
          <w:sz w:val="18"/>
          <w:szCs w:val="18"/>
        </w:rPr>
        <w:t>n</w:t>
      </w:r>
      <w:r>
        <w:rPr>
          <w:rFonts w:ascii="Calibri" w:eastAsia="Calibri" w:hAnsi="Calibri" w:cs="Calibri"/>
          <w:spacing w:val="-1"/>
          <w:sz w:val="18"/>
          <w:szCs w:val="18"/>
        </w:rPr>
        <w:t xml:space="preserve"> d</w:t>
      </w:r>
      <w:r>
        <w:rPr>
          <w:rFonts w:ascii="Calibri" w:eastAsia="Calibri" w:hAnsi="Calibri" w:cs="Calibri"/>
          <w:sz w:val="18"/>
          <w:szCs w:val="18"/>
        </w:rPr>
        <w:t>an</w:t>
      </w:r>
      <w:r>
        <w:rPr>
          <w:rFonts w:ascii="Calibri" w:eastAsia="Calibri" w:hAnsi="Calibri" w:cs="Calibri"/>
          <w:spacing w:val="-1"/>
          <w:sz w:val="18"/>
          <w:szCs w:val="18"/>
        </w:rPr>
        <w:t xml:space="preserve"> </w:t>
      </w:r>
      <w:r>
        <w:rPr>
          <w:rFonts w:ascii="Calibri" w:eastAsia="Calibri" w:hAnsi="Calibri" w:cs="Calibri"/>
          <w:spacing w:val="2"/>
          <w:sz w:val="18"/>
          <w:szCs w:val="18"/>
        </w:rPr>
        <w:t>t</w:t>
      </w:r>
      <w:r>
        <w:rPr>
          <w:rFonts w:ascii="Calibri" w:eastAsia="Calibri" w:hAnsi="Calibri" w:cs="Calibri"/>
          <w:sz w:val="18"/>
          <w:szCs w:val="18"/>
        </w:rPr>
        <w:t>i</w:t>
      </w:r>
      <w:r>
        <w:rPr>
          <w:rFonts w:ascii="Calibri" w:eastAsia="Calibri" w:hAnsi="Calibri" w:cs="Calibri"/>
          <w:spacing w:val="-1"/>
          <w:sz w:val="18"/>
          <w:szCs w:val="18"/>
        </w:rPr>
        <w:t>d</w:t>
      </w:r>
      <w:r>
        <w:rPr>
          <w:rFonts w:ascii="Calibri" w:eastAsia="Calibri" w:hAnsi="Calibri" w:cs="Calibri"/>
          <w:sz w:val="18"/>
          <w:szCs w:val="18"/>
        </w:rPr>
        <w:t xml:space="preserve">ak </w:t>
      </w:r>
      <w:r>
        <w:rPr>
          <w:rFonts w:ascii="Calibri" w:eastAsia="Calibri" w:hAnsi="Calibri" w:cs="Calibri"/>
          <w:spacing w:val="1"/>
          <w:sz w:val="18"/>
          <w:szCs w:val="18"/>
        </w:rPr>
        <w:t>d</w:t>
      </w:r>
      <w:r>
        <w:rPr>
          <w:rFonts w:ascii="Calibri" w:eastAsia="Calibri" w:hAnsi="Calibri" w:cs="Calibri"/>
          <w:sz w:val="18"/>
          <w:szCs w:val="18"/>
        </w:rPr>
        <w:t>i</w:t>
      </w:r>
      <w:r>
        <w:rPr>
          <w:rFonts w:ascii="Calibri" w:eastAsia="Calibri" w:hAnsi="Calibri" w:cs="Calibri"/>
          <w:spacing w:val="-1"/>
          <w:sz w:val="18"/>
          <w:szCs w:val="18"/>
        </w:rPr>
        <w:t>pe</w:t>
      </w:r>
      <w:r>
        <w:rPr>
          <w:rFonts w:ascii="Calibri" w:eastAsia="Calibri" w:hAnsi="Calibri" w:cs="Calibri"/>
          <w:spacing w:val="2"/>
          <w:sz w:val="18"/>
          <w:szCs w:val="18"/>
        </w:rPr>
        <w:t>r</w:t>
      </w:r>
      <w:r>
        <w:rPr>
          <w:rFonts w:ascii="Calibri" w:eastAsia="Calibri" w:hAnsi="Calibri" w:cs="Calibri"/>
          <w:sz w:val="18"/>
          <w:szCs w:val="18"/>
        </w:rPr>
        <w:t>k</w:t>
      </w:r>
      <w:r>
        <w:rPr>
          <w:rFonts w:ascii="Calibri" w:eastAsia="Calibri" w:hAnsi="Calibri" w:cs="Calibri"/>
          <w:spacing w:val="-1"/>
          <w:sz w:val="18"/>
          <w:szCs w:val="18"/>
        </w:rPr>
        <w:t>en</w:t>
      </w:r>
      <w:r>
        <w:rPr>
          <w:rFonts w:ascii="Calibri" w:eastAsia="Calibri" w:hAnsi="Calibri" w:cs="Calibri"/>
          <w:spacing w:val="2"/>
          <w:sz w:val="18"/>
          <w:szCs w:val="18"/>
        </w:rPr>
        <w:t>a</w:t>
      </w:r>
      <w:r>
        <w:rPr>
          <w:rFonts w:ascii="Calibri" w:eastAsia="Calibri" w:hAnsi="Calibri" w:cs="Calibri"/>
          <w:spacing w:val="-1"/>
          <w:sz w:val="18"/>
          <w:szCs w:val="18"/>
        </w:rPr>
        <w:t>n</w:t>
      </w:r>
      <w:r>
        <w:rPr>
          <w:rFonts w:ascii="Calibri" w:eastAsia="Calibri" w:hAnsi="Calibri" w:cs="Calibri"/>
          <w:spacing w:val="2"/>
          <w:sz w:val="18"/>
          <w:szCs w:val="18"/>
        </w:rPr>
        <w:t>k</w:t>
      </w:r>
      <w:r>
        <w:rPr>
          <w:rFonts w:ascii="Calibri" w:eastAsia="Calibri" w:hAnsi="Calibri" w:cs="Calibri"/>
          <w:sz w:val="18"/>
          <w:szCs w:val="18"/>
        </w:rPr>
        <w:t>an</w:t>
      </w:r>
      <w:r>
        <w:rPr>
          <w:rFonts w:ascii="Calibri" w:eastAsia="Calibri" w:hAnsi="Calibri" w:cs="Calibri"/>
          <w:spacing w:val="-1"/>
          <w:sz w:val="18"/>
          <w:szCs w:val="18"/>
        </w:rPr>
        <w:t xml:space="preserve"> </w:t>
      </w:r>
      <w:r>
        <w:rPr>
          <w:rFonts w:ascii="Calibri" w:eastAsia="Calibri" w:hAnsi="Calibri" w:cs="Calibri"/>
          <w:sz w:val="18"/>
          <w:szCs w:val="18"/>
        </w:rPr>
        <w:t>melak</w:t>
      </w:r>
      <w:r>
        <w:rPr>
          <w:rFonts w:ascii="Calibri" w:eastAsia="Calibri" w:hAnsi="Calibri" w:cs="Calibri"/>
          <w:spacing w:val="-1"/>
          <w:sz w:val="18"/>
          <w:szCs w:val="18"/>
        </w:rPr>
        <w:t>u</w:t>
      </w:r>
      <w:r>
        <w:rPr>
          <w:rFonts w:ascii="Calibri" w:eastAsia="Calibri" w:hAnsi="Calibri" w:cs="Calibri"/>
          <w:sz w:val="18"/>
          <w:szCs w:val="18"/>
        </w:rPr>
        <w:t>k</w:t>
      </w:r>
      <w:r>
        <w:rPr>
          <w:rFonts w:ascii="Calibri" w:eastAsia="Calibri" w:hAnsi="Calibri" w:cs="Calibri"/>
          <w:spacing w:val="2"/>
          <w:sz w:val="18"/>
          <w:szCs w:val="18"/>
        </w:rPr>
        <w:t>a</w:t>
      </w:r>
      <w:r>
        <w:rPr>
          <w:rFonts w:ascii="Calibri" w:eastAsia="Calibri" w:hAnsi="Calibri" w:cs="Calibri"/>
          <w:sz w:val="18"/>
          <w:szCs w:val="18"/>
        </w:rPr>
        <w:t>n</w:t>
      </w:r>
      <w:r>
        <w:rPr>
          <w:rFonts w:ascii="Calibri" w:eastAsia="Calibri" w:hAnsi="Calibri" w:cs="Calibri"/>
          <w:spacing w:val="-1"/>
          <w:sz w:val="18"/>
          <w:szCs w:val="18"/>
        </w:rPr>
        <w:t xml:space="preserve"> </w:t>
      </w:r>
      <w:r>
        <w:rPr>
          <w:rFonts w:ascii="Calibri" w:eastAsia="Calibri" w:hAnsi="Calibri" w:cs="Calibri"/>
          <w:sz w:val="18"/>
          <w:szCs w:val="18"/>
        </w:rPr>
        <w:t>m</w:t>
      </w:r>
      <w:r>
        <w:rPr>
          <w:rFonts w:ascii="Calibri" w:eastAsia="Calibri" w:hAnsi="Calibri" w:cs="Calibri"/>
          <w:spacing w:val="1"/>
          <w:sz w:val="18"/>
          <w:szCs w:val="18"/>
        </w:rPr>
        <w:t>o</w:t>
      </w:r>
      <w:r>
        <w:rPr>
          <w:rFonts w:ascii="Calibri" w:eastAsia="Calibri" w:hAnsi="Calibri" w:cs="Calibri"/>
          <w:spacing w:val="-1"/>
          <w:sz w:val="18"/>
          <w:szCs w:val="18"/>
        </w:rPr>
        <w:t>d</w:t>
      </w:r>
      <w:r>
        <w:rPr>
          <w:rFonts w:ascii="Calibri" w:eastAsia="Calibri" w:hAnsi="Calibri" w:cs="Calibri"/>
          <w:sz w:val="18"/>
          <w:szCs w:val="18"/>
        </w:rPr>
        <w:t>ifika</w:t>
      </w:r>
      <w:r>
        <w:rPr>
          <w:rFonts w:ascii="Calibri" w:eastAsia="Calibri" w:hAnsi="Calibri" w:cs="Calibri"/>
          <w:spacing w:val="-1"/>
          <w:sz w:val="18"/>
          <w:szCs w:val="18"/>
        </w:rPr>
        <w:t>s</w:t>
      </w:r>
      <w:r>
        <w:rPr>
          <w:rFonts w:ascii="Calibri" w:eastAsia="Calibri" w:hAnsi="Calibri" w:cs="Calibri"/>
          <w:sz w:val="18"/>
          <w:szCs w:val="18"/>
        </w:rPr>
        <w:t xml:space="preserve">i </w:t>
      </w:r>
      <w:r>
        <w:rPr>
          <w:rFonts w:ascii="Calibri" w:eastAsia="Calibri" w:hAnsi="Calibri" w:cs="Calibri"/>
          <w:spacing w:val="2"/>
          <w:sz w:val="18"/>
          <w:szCs w:val="18"/>
        </w:rPr>
        <w:t>t</w:t>
      </w:r>
      <w:r>
        <w:rPr>
          <w:rFonts w:ascii="Calibri" w:eastAsia="Calibri" w:hAnsi="Calibri" w:cs="Calibri"/>
          <w:spacing w:val="-1"/>
          <w:sz w:val="18"/>
          <w:szCs w:val="18"/>
        </w:rPr>
        <w:t>e</w:t>
      </w:r>
      <w:r>
        <w:rPr>
          <w:rFonts w:ascii="Calibri" w:eastAsia="Calibri" w:hAnsi="Calibri" w:cs="Calibri"/>
          <w:sz w:val="18"/>
          <w:szCs w:val="18"/>
        </w:rPr>
        <w:t>m</w:t>
      </w:r>
      <w:r>
        <w:rPr>
          <w:rFonts w:ascii="Calibri" w:eastAsia="Calibri" w:hAnsi="Calibri" w:cs="Calibri"/>
          <w:spacing w:val="-1"/>
          <w:sz w:val="18"/>
          <w:szCs w:val="18"/>
        </w:rPr>
        <w:t>p</w:t>
      </w:r>
      <w:r>
        <w:rPr>
          <w:rFonts w:ascii="Calibri" w:eastAsia="Calibri" w:hAnsi="Calibri" w:cs="Calibri"/>
          <w:sz w:val="18"/>
          <w:szCs w:val="18"/>
        </w:rPr>
        <w:t>la</w:t>
      </w:r>
      <w:r>
        <w:rPr>
          <w:rFonts w:ascii="Calibri" w:eastAsia="Calibri" w:hAnsi="Calibri" w:cs="Calibri"/>
          <w:spacing w:val="2"/>
          <w:sz w:val="18"/>
          <w:szCs w:val="18"/>
        </w:rPr>
        <w:t>t</w:t>
      </w:r>
      <w:r>
        <w:rPr>
          <w:rFonts w:ascii="Calibri" w:eastAsia="Calibri" w:hAnsi="Calibri" w:cs="Calibri"/>
          <w:sz w:val="18"/>
          <w:szCs w:val="18"/>
        </w:rPr>
        <w:t>e</w:t>
      </w:r>
      <w:r>
        <w:rPr>
          <w:rFonts w:ascii="Calibri" w:eastAsia="Calibri" w:hAnsi="Calibri" w:cs="Calibri"/>
          <w:spacing w:val="-1"/>
          <w:sz w:val="18"/>
          <w:szCs w:val="18"/>
        </w:rPr>
        <w:t xml:space="preserve"> </w:t>
      </w:r>
      <w:r>
        <w:rPr>
          <w:rFonts w:ascii="Calibri" w:eastAsia="Calibri" w:hAnsi="Calibri" w:cs="Calibri"/>
          <w:sz w:val="18"/>
          <w:szCs w:val="18"/>
        </w:rPr>
        <w:t>atau</w:t>
      </w:r>
      <w:r>
        <w:rPr>
          <w:rFonts w:ascii="Calibri" w:eastAsia="Calibri" w:hAnsi="Calibri" w:cs="Calibri"/>
          <w:spacing w:val="-1"/>
          <w:sz w:val="18"/>
          <w:szCs w:val="18"/>
        </w:rPr>
        <w:t xml:space="preserve"> p</w:t>
      </w:r>
      <w:r>
        <w:rPr>
          <w:rFonts w:ascii="Calibri" w:eastAsia="Calibri" w:hAnsi="Calibri" w:cs="Calibri"/>
          <w:spacing w:val="2"/>
          <w:sz w:val="18"/>
          <w:szCs w:val="18"/>
        </w:rPr>
        <w:t>e</w:t>
      </w:r>
      <w:r>
        <w:rPr>
          <w:rFonts w:ascii="Calibri" w:eastAsia="Calibri" w:hAnsi="Calibri" w:cs="Calibri"/>
          <w:spacing w:val="-1"/>
          <w:sz w:val="18"/>
          <w:szCs w:val="18"/>
        </w:rPr>
        <w:t>ngh</w:t>
      </w:r>
      <w:r>
        <w:rPr>
          <w:rFonts w:ascii="Calibri" w:eastAsia="Calibri" w:hAnsi="Calibri" w:cs="Calibri"/>
          <w:spacing w:val="2"/>
          <w:sz w:val="18"/>
          <w:szCs w:val="18"/>
        </w:rPr>
        <w:t>a</w:t>
      </w:r>
      <w:r>
        <w:rPr>
          <w:rFonts w:ascii="Calibri" w:eastAsia="Calibri" w:hAnsi="Calibri" w:cs="Calibri"/>
          <w:spacing w:val="-1"/>
          <w:sz w:val="18"/>
          <w:szCs w:val="18"/>
        </w:rPr>
        <w:t>p</w:t>
      </w:r>
      <w:r>
        <w:rPr>
          <w:rFonts w:ascii="Calibri" w:eastAsia="Calibri" w:hAnsi="Calibri" w:cs="Calibri"/>
          <w:spacing w:val="1"/>
          <w:sz w:val="18"/>
          <w:szCs w:val="18"/>
        </w:rPr>
        <w:t>u</w:t>
      </w:r>
      <w:r>
        <w:rPr>
          <w:rFonts w:ascii="Calibri" w:eastAsia="Calibri" w:hAnsi="Calibri" w:cs="Calibri"/>
          <w:spacing w:val="-1"/>
          <w:sz w:val="18"/>
          <w:szCs w:val="18"/>
        </w:rPr>
        <w:t>s</w:t>
      </w:r>
      <w:r>
        <w:rPr>
          <w:rFonts w:ascii="Calibri" w:eastAsia="Calibri" w:hAnsi="Calibri" w:cs="Calibri"/>
          <w:sz w:val="18"/>
          <w:szCs w:val="18"/>
        </w:rPr>
        <w:t>an</w:t>
      </w:r>
      <w:r>
        <w:rPr>
          <w:rFonts w:ascii="Calibri" w:eastAsia="Calibri" w:hAnsi="Calibri" w:cs="Calibri"/>
          <w:spacing w:val="-1"/>
          <w:sz w:val="18"/>
          <w:szCs w:val="18"/>
        </w:rPr>
        <w:t xml:space="preserve"> d</w:t>
      </w:r>
      <w:r>
        <w:rPr>
          <w:rFonts w:ascii="Calibri" w:eastAsia="Calibri" w:hAnsi="Calibri" w:cs="Calibri"/>
          <w:sz w:val="18"/>
          <w:szCs w:val="18"/>
        </w:rPr>
        <w:t>i</w:t>
      </w:r>
      <w:r>
        <w:rPr>
          <w:rFonts w:ascii="Calibri" w:eastAsia="Calibri" w:hAnsi="Calibri" w:cs="Calibri"/>
          <w:spacing w:val="2"/>
          <w:sz w:val="18"/>
          <w:szCs w:val="18"/>
        </w:rPr>
        <w:t xml:space="preserve"> </w:t>
      </w:r>
      <w:r>
        <w:rPr>
          <w:rFonts w:ascii="Calibri" w:eastAsia="Calibri" w:hAnsi="Calibri" w:cs="Calibri"/>
          <w:spacing w:val="-1"/>
          <w:sz w:val="18"/>
          <w:szCs w:val="18"/>
        </w:rPr>
        <w:t>se</w:t>
      </w:r>
      <w:r>
        <w:rPr>
          <w:rFonts w:ascii="Calibri" w:eastAsia="Calibri" w:hAnsi="Calibri" w:cs="Calibri"/>
          <w:sz w:val="18"/>
          <w:szCs w:val="18"/>
        </w:rPr>
        <w:t>t</w:t>
      </w:r>
      <w:r>
        <w:rPr>
          <w:rFonts w:ascii="Calibri" w:eastAsia="Calibri" w:hAnsi="Calibri" w:cs="Calibri"/>
          <w:spacing w:val="-1"/>
          <w:sz w:val="18"/>
          <w:szCs w:val="18"/>
        </w:rPr>
        <w:t>i</w:t>
      </w:r>
      <w:r>
        <w:rPr>
          <w:rFonts w:ascii="Calibri" w:eastAsia="Calibri" w:hAnsi="Calibri" w:cs="Calibri"/>
          <w:spacing w:val="2"/>
          <w:sz w:val="18"/>
          <w:szCs w:val="18"/>
        </w:rPr>
        <w:t>a</w:t>
      </w:r>
      <w:r>
        <w:rPr>
          <w:rFonts w:ascii="Calibri" w:eastAsia="Calibri" w:hAnsi="Calibri" w:cs="Calibri"/>
          <w:sz w:val="18"/>
          <w:szCs w:val="18"/>
        </w:rPr>
        <w:t>p</w:t>
      </w:r>
      <w:r>
        <w:rPr>
          <w:rFonts w:ascii="Calibri" w:eastAsia="Calibri" w:hAnsi="Calibri" w:cs="Calibri"/>
          <w:spacing w:val="-1"/>
          <w:sz w:val="18"/>
          <w:szCs w:val="18"/>
        </w:rPr>
        <w:t xml:space="preserve"> b</w:t>
      </w:r>
      <w:r>
        <w:rPr>
          <w:rFonts w:ascii="Calibri" w:eastAsia="Calibri" w:hAnsi="Calibri" w:cs="Calibri"/>
          <w:sz w:val="18"/>
          <w:szCs w:val="18"/>
        </w:rPr>
        <w:t>a</w:t>
      </w:r>
      <w:r>
        <w:rPr>
          <w:rFonts w:ascii="Calibri" w:eastAsia="Calibri" w:hAnsi="Calibri" w:cs="Calibri"/>
          <w:spacing w:val="2"/>
          <w:sz w:val="18"/>
          <w:szCs w:val="18"/>
        </w:rPr>
        <w:t>g</w:t>
      </w:r>
      <w:r>
        <w:rPr>
          <w:rFonts w:ascii="Calibri" w:eastAsia="Calibri" w:hAnsi="Calibri" w:cs="Calibri"/>
          <w:sz w:val="18"/>
          <w:szCs w:val="18"/>
        </w:rPr>
        <w:t>ia</w:t>
      </w:r>
      <w:r>
        <w:rPr>
          <w:rFonts w:ascii="Calibri" w:eastAsia="Calibri" w:hAnsi="Calibri" w:cs="Calibri"/>
          <w:spacing w:val="-1"/>
          <w:sz w:val="18"/>
          <w:szCs w:val="18"/>
        </w:rPr>
        <w:t>n</w:t>
      </w:r>
      <w:r>
        <w:rPr>
          <w:rFonts w:ascii="Calibri" w:eastAsia="Calibri" w:hAnsi="Calibri" w:cs="Calibri"/>
          <w:sz w:val="18"/>
          <w:szCs w:val="18"/>
        </w:rPr>
        <w:t>.</w:t>
      </w:r>
    </w:p>
    <w:p w:rsidR="00886156" w:rsidRDefault="00886156">
      <w:pPr>
        <w:spacing w:before="9" w:line="140" w:lineRule="exact"/>
        <w:rPr>
          <w:sz w:val="15"/>
          <w:szCs w:val="15"/>
        </w:rPr>
      </w:pPr>
    </w:p>
    <w:p w:rsidR="00886156" w:rsidRDefault="00886156">
      <w:pPr>
        <w:spacing w:line="200" w:lineRule="exact"/>
      </w:pPr>
    </w:p>
    <w:p w:rsidR="00886156" w:rsidRDefault="00886156">
      <w:pPr>
        <w:spacing w:line="200" w:lineRule="exact"/>
      </w:pPr>
    </w:p>
    <w:p w:rsidR="00886156" w:rsidRDefault="0011300D">
      <w:pPr>
        <w:ind w:left="117" w:right="4783"/>
        <w:rPr>
          <w:szCs w:val="24"/>
        </w:rPr>
      </w:pPr>
      <w:r>
        <w:rPr>
          <w:b/>
          <w:szCs w:val="24"/>
        </w:rPr>
        <w:t>JU</w:t>
      </w:r>
      <w:r>
        <w:rPr>
          <w:b/>
          <w:spacing w:val="-1"/>
          <w:szCs w:val="24"/>
        </w:rPr>
        <w:t>D</w:t>
      </w:r>
      <w:r>
        <w:rPr>
          <w:b/>
          <w:szCs w:val="24"/>
        </w:rPr>
        <w:t>UL USULAN TUGAS A</w:t>
      </w:r>
      <w:r>
        <w:rPr>
          <w:b/>
          <w:spacing w:val="-2"/>
          <w:szCs w:val="24"/>
        </w:rPr>
        <w:t>K</w:t>
      </w:r>
      <w:r>
        <w:rPr>
          <w:b/>
          <w:szCs w:val="24"/>
        </w:rPr>
        <w:t>HIR/</w:t>
      </w:r>
      <w:r>
        <w:rPr>
          <w:b/>
          <w:spacing w:val="1"/>
          <w:szCs w:val="24"/>
        </w:rPr>
        <w:t>S</w:t>
      </w:r>
      <w:r>
        <w:rPr>
          <w:b/>
          <w:spacing w:val="-2"/>
          <w:szCs w:val="24"/>
        </w:rPr>
        <w:t>K</w:t>
      </w:r>
      <w:r>
        <w:rPr>
          <w:b/>
          <w:szCs w:val="24"/>
        </w:rPr>
        <w:t>R</w:t>
      </w:r>
      <w:r>
        <w:rPr>
          <w:b/>
          <w:spacing w:val="2"/>
          <w:szCs w:val="24"/>
        </w:rPr>
        <w:t>I</w:t>
      </w:r>
      <w:r>
        <w:rPr>
          <w:b/>
          <w:spacing w:val="-3"/>
          <w:szCs w:val="24"/>
        </w:rPr>
        <w:t>P</w:t>
      </w:r>
      <w:r>
        <w:rPr>
          <w:b/>
          <w:spacing w:val="1"/>
          <w:szCs w:val="24"/>
        </w:rPr>
        <w:t>S</w:t>
      </w:r>
      <w:r>
        <w:rPr>
          <w:b/>
          <w:szCs w:val="24"/>
        </w:rPr>
        <w:t>I</w:t>
      </w:r>
    </w:p>
    <w:p w:rsidR="00886156" w:rsidRDefault="00886156">
      <w:pPr>
        <w:spacing w:before="4" w:line="140" w:lineRule="exact"/>
        <w:rPr>
          <w:sz w:val="15"/>
          <w:szCs w:val="15"/>
        </w:rPr>
      </w:pPr>
    </w:p>
    <w:p w:rsidR="00886156" w:rsidRDefault="000417F3">
      <w:pPr>
        <w:spacing w:line="259" w:lineRule="auto"/>
        <w:ind w:left="194" w:right="69"/>
        <w:rPr>
          <w:szCs w:val="24"/>
        </w:rPr>
      </w:pPr>
      <w:r>
        <w:rPr>
          <w:sz w:val="20"/>
        </w:rPr>
        <w:pict>
          <v:group id="_x0000_s1066" style="position:absolute;left:0;text-align:left;margin-left:64.55pt;margin-top:-1.8pt;width:469.6pt;height:57pt;z-index:-251662848;mso-position-horizontal-relative:page" coordorigin="1291,-36" coordsize="9392,1140">
            <v:shape id="_x0000_s1070" style="position:absolute;left:1306;top:-21;width:9361;height:0" coordorigin="1306,-21" coordsize="9361,0" path="m1306,-21r9361,e" filled="f" strokeweight=".82pt">
              <v:path arrowok="t"/>
            </v:shape>
            <v:shape id="_x0000_s1069" style="position:absolute;left:1306;top:1088;width:9361;height:0" coordorigin="1306,1088" coordsize="9361,0" path="m1306,1088r9361,e" filled="f" strokeweight=".82pt">
              <v:path arrowok="t"/>
            </v:shape>
            <v:shape id="_x0000_s1068" style="position:absolute;left:1299;top:-28;width:0;height:1123" coordorigin="1299,-28" coordsize="0,1123" path="m1299,-28r,1123e" filled="f" strokeweight=".82pt">
              <v:path arrowok="t"/>
            </v:shape>
            <v:shape id="_x0000_s1067" style="position:absolute;left:10675;top:-28;width:0;height:1123" coordorigin="10675,-28" coordsize="0,1123" path="m10675,-28r,1123e" filled="f" strokeweight=".82pt">
              <v:path arrowok="t"/>
            </v:shape>
            <w10:wrap anchorx="page"/>
          </v:group>
        </w:pict>
      </w:r>
      <w:r w:rsidR="0011300D">
        <w:rPr>
          <w:szCs w:val="24"/>
        </w:rPr>
        <w:t>Tuli</w:t>
      </w:r>
      <w:r w:rsidR="0011300D">
        <w:rPr>
          <w:spacing w:val="1"/>
          <w:szCs w:val="24"/>
        </w:rPr>
        <w:t>s</w:t>
      </w:r>
      <w:r w:rsidR="0011300D">
        <w:rPr>
          <w:szCs w:val="24"/>
        </w:rPr>
        <w:t>k</w:t>
      </w:r>
      <w:r w:rsidR="0011300D">
        <w:rPr>
          <w:spacing w:val="-1"/>
          <w:szCs w:val="24"/>
        </w:rPr>
        <w:t>a</w:t>
      </w:r>
      <w:r w:rsidR="0011300D">
        <w:rPr>
          <w:szCs w:val="24"/>
        </w:rPr>
        <w:t>n</w:t>
      </w:r>
      <w:r w:rsidR="0011300D">
        <w:rPr>
          <w:spacing w:val="36"/>
          <w:szCs w:val="24"/>
        </w:rPr>
        <w:t xml:space="preserve"> </w:t>
      </w:r>
      <w:r w:rsidR="0011300D">
        <w:rPr>
          <w:szCs w:val="24"/>
        </w:rPr>
        <w:t>judul</w:t>
      </w:r>
      <w:r w:rsidR="0011300D">
        <w:rPr>
          <w:spacing w:val="36"/>
          <w:szCs w:val="24"/>
        </w:rPr>
        <w:t xml:space="preserve"> </w:t>
      </w:r>
      <w:r w:rsidR="0011300D">
        <w:rPr>
          <w:szCs w:val="24"/>
        </w:rPr>
        <w:t>usul</w:t>
      </w:r>
      <w:r w:rsidR="0011300D">
        <w:rPr>
          <w:spacing w:val="-1"/>
          <w:szCs w:val="24"/>
        </w:rPr>
        <w:t>a</w:t>
      </w:r>
      <w:r w:rsidR="0011300D">
        <w:rPr>
          <w:szCs w:val="24"/>
        </w:rPr>
        <w:t>n</w:t>
      </w:r>
      <w:r w:rsidR="0011300D">
        <w:rPr>
          <w:spacing w:val="38"/>
          <w:szCs w:val="24"/>
        </w:rPr>
        <w:t xml:space="preserve"> </w:t>
      </w:r>
      <w:r w:rsidR="0011300D">
        <w:rPr>
          <w:spacing w:val="-2"/>
          <w:szCs w:val="24"/>
        </w:rPr>
        <w:t>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r w:rsidR="0011300D">
        <w:rPr>
          <w:spacing w:val="36"/>
          <w:szCs w:val="24"/>
        </w:rPr>
        <w:t xml:space="preserve"> </w:t>
      </w:r>
      <w:r w:rsidR="0011300D">
        <w:rPr>
          <w:szCs w:val="24"/>
        </w:rPr>
        <w:t>tu</w:t>
      </w:r>
      <w:r w:rsidR="0011300D">
        <w:rPr>
          <w:spacing w:val="-2"/>
          <w:szCs w:val="24"/>
        </w:rPr>
        <w:t>g</w:t>
      </w:r>
      <w:r w:rsidR="0011300D">
        <w:rPr>
          <w:spacing w:val="-1"/>
          <w:szCs w:val="24"/>
        </w:rPr>
        <w:t>a</w:t>
      </w:r>
      <w:r w:rsidR="0011300D">
        <w:rPr>
          <w:szCs w:val="24"/>
        </w:rPr>
        <w:t>s</w:t>
      </w:r>
      <w:r w:rsidR="0011300D">
        <w:rPr>
          <w:spacing w:val="36"/>
          <w:szCs w:val="24"/>
        </w:rPr>
        <w:t xml:space="preserve"> </w:t>
      </w:r>
      <w:r w:rsidR="0011300D">
        <w:rPr>
          <w:spacing w:val="-1"/>
          <w:szCs w:val="24"/>
        </w:rPr>
        <w:t>a</w:t>
      </w:r>
      <w:r w:rsidR="0011300D">
        <w:rPr>
          <w:szCs w:val="24"/>
        </w:rPr>
        <w:t>khir/skr</w:t>
      </w:r>
      <w:r w:rsidR="0011300D">
        <w:rPr>
          <w:spacing w:val="2"/>
          <w:szCs w:val="24"/>
        </w:rPr>
        <w:t>i</w:t>
      </w:r>
      <w:r w:rsidR="0011300D">
        <w:rPr>
          <w:szCs w:val="24"/>
        </w:rPr>
        <w:t>ps</w:t>
      </w:r>
      <w:r w:rsidR="0011300D">
        <w:rPr>
          <w:spacing w:val="1"/>
          <w:szCs w:val="24"/>
        </w:rPr>
        <w:t>i</w:t>
      </w:r>
      <w:r w:rsidR="0011300D">
        <w:rPr>
          <w:szCs w:val="24"/>
        </w:rPr>
        <w:t>.</w:t>
      </w:r>
      <w:r w:rsidR="0011300D">
        <w:rPr>
          <w:spacing w:val="34"/>
          <w:szCs w:val="24"/>
        </w:rPr>
        <w:t xml:space="preserve"> </w:t>
      </w:r>
      <w:r w:rsidR="0011300D">
        <w:rPr>
          <w:spacing w:val="2"/>
          <w:szCs w:val="24"/>
        </w:rPr>
        <w:t>J</w:t>
      </w:r>
      <w:r w:rsidR="0011300D">
        <w:rPr>
          <w:szCs w:val="24"/>
        </w:rPr>
        <w:t>udul</w:t>
      </w:r>
      <w:r w:rsidR="0011300D">
        <w:rPr>
          <w:spacing w:val="36"/>
          <w:szCs w:val="24"/>
        </w:rPr>
        <w:t xml:space="preserve"> </w:t>
      </w:r>
      <w:r w:rsidR="0011300D">
        <w:rPr>
          <w:szCs w:val="24"/>
        </w:rPr>
        <w:t>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r w:rsidR="0011300D">
        <w:rPr>
          <w:spacing w:val="36"/>
          <w:szCs w:val="24"/>
        </w:rPr>
        <w:t xml:space="preserve"> </w:t>
      </w:r>
      <w:r w:rsidR="0011300D">
        <w:rPr>
          <w:szCs w:val="24"/>
        </w:rPr>
        <w:t>s</w:t>
      </w:r>
      <w:r w:rsidR="0011300D">
        <w:rPr>
          <w:spacing w:val="-1"/>
          <w:szCs w:val="24"/>
        </w:rPr>
        <w:t>e</w:t>
      </w:r>
      <w:r w:rsidR="0011300D">
        <w:rPr>
          <w:spacing w:val="-2"/>
          <w:szCs w:val="24"/>
        </w:rPr>
        <w:t>b</w:t>
      </w:r>
      <w:r w:rsidR="0011300D">
        <w:rPr>
          <w:spacing w:val="-1"/>
          <w:szCs w:val="24"/>
        </w:rPr>
        <w:t>a</w:t>
      </w:r>
      <w:r w:rsidR="0011300D">
        <w:rPr>
          <w:szCs w:val="24"/>
        </w:rPr>
        <w:t>ik</w:t>
      </w:r>
      <w:r w:rsidR="0011300D">
        <w:rPr>
          <w:spacing w:val="3"/>
          <w:szCs w:val="24"/>
        </w:rPr>
        <w:t>n</w:t>
      </w:r>
      <w:r w:rsidR="0011300D">
        <w:rPr>
          <w:spacing w:val="-5"/>
          <w:szCs w:val="24"/>
        </w:rPr>
        <w:t>y</w:t>
      </w:r>
      <w:r w:rsidR="0011300D">
        <w:rPr>
          <w:szCs w:val="24"/>
        </w:rPr>
        <w:t>a</w:t>
      </w:r>
      <w:r w:rsidR="0011300D">
        <w:rPr>
          <w:spacing w:val="35"/>
          <w:szCs w:val="24"/>
        </w:rPr>
        <w:t xml:space="preserve"> </w:t>
      </w:r>
      <w:r w:rsidR="0011300D">
        <w:rPr>
          <w:szCs w:val="24"/>
        </w:rPr>
        <w:t>si</w:t>
      </w:r>
      <w:r w:rsidR="0011300D">
        <w:rPr>
          <w:spacing w:val="3"/>
          <w:szCs w:val="24"/>
        </w:rPr>
        <w:t>n</w:t>
      </w:r>
      <w:r w:rsidR="0011300D">
        <w:rPr>
          <w:spacing w:val="-2"/>
          <w:szCs w:val="24"/>
        </w:rPr>
        <w:t>g</w:t>
      </w:r>
      <w:r w:rsidR="0011300D">
        <w:rPr>
          <w:szCs w:val="24"/>
        </w:rPr>
        <w:t>k</w:t>
      </w:r>
      <w:r w:rsidR="0011300D">
        <w:rPr>
          <w:spacing w:val="-1"/>
          <w:szCs w:val="24"/>
        </w:rPr>
        <w:t>a</w:t>
      </w:r>
      <w:r w:rsidR="0011300D">
        <w:rPr>
          <w:szCs w:val="24"/>
        </w:rPr>
        <w:t>t</w:t>
      </w:r>
      <w:r w:rsidR="0011300D">
        <w:rPr>
          <w:spacing w:val="36"/>
          <w:szCs w:val="24"/>
        </w:rPr>
        <w:t xml:space="preserve"> </w:t>
      </w:r>
      <w:r w:rsidR="0011300D">
        <w:rPr>
          <w:szCs w:val="24"/>
        </w:rPr>
        <w:t>p</w:t>
      </w:r>
      <w:r w:rsidR="0011300D">
        <w:rPr>
          <w:spacing w:val="-1"/>
          <w:szCs w:val="24"/>
        </w:rPr>
        <w:t>a</w:t>
      </w:r>
      <w:r w:rsidR="0011300D">
        <w:rPr>
          <w:spacing w:val="2"/>
          <w:szCs w:val="24"/>
        </w:rPr>
        <w:t>d</w:t>
      </w:r>
      <w:r w:rsidR="0011300D">
        <w:rPr>
          <w:spacing w:val="-1"/>
          <w:szCs w:val="24"/>
        </w:rPr>
        <w:t>a</w:t>
      </w:r>
      <w:r w:rsidR="0011300D">
        <w:rPr>
          <w:szCs w:val="24"/>
        </w:rPr>
        <w:t>t d</w:t>
      </w:r>
      <w:r w:rsidR="0011300D">
        <w:rPr>
          <w:spacing w:val="-1"/>
          <w:szCs w:val="24"/>
        </w:rPr>
        <w:t>a</w:t>
      </w:r>
      <w:r w:rsidR="0011300D">
        <w:rPr>
          <w:szCs w:val="24"/>
        </w:rPr>
        <w:t>n</w:t>
      </w:r>
      <w:r w:rsidR="0011300D">
        <w:rPr>
          <w:spacing w:val="2"/>
          <w:szCs w:val="24"/>
        </w:rPr>
        <w:t xml:space="preserve"> </w:t>
      </w:r>
      <w:r w:rsidR="0011300D">
        <w:rPr>
          <w:szCs w:val="24"/>
        </w:rPr>
        <w:t>me</w:t>
      </w:r>
      <w:r w:rsidR="0011300D">
        <w:rPr>
          <w:spacing w:val="-1"/>
          <w:szCs w:val="24"/>
        </w:rPr>
        <w:t>wa</w:t>
      </w:r>
      <w:r w:rsidR="0011300D">
        <w:rPr>
          <w:szCs w:val="24"/>
        </w:rPr>
        <w:t>ki</w:t>
      </w:r>
      <w:r w:rsidR="0011300D">
        <w:rPr>
          <w:spacing w:val="1"/>
          <w:szCs w:val="24"/>
        </w:rPr>
        <w:t>l</w:t>
      </w:r>
      <w:r w:rsidR="0011300D">
        <w:rPr>
          <w:szCs w:val="24"/>
        </w:rPr>
        <w:t>i</w:t>
      </w:r>
      <w:r w:rsidR="0011300D">
        <w:rPr>
          <w:spacing w:val="3"/>
          <w:szCs w:val="24"/>
        </w:rPr>
        <w:t xml:space="preserve"> </w:t>
      </w:r>
      <w:r w:rsidR="0011300D">
        <w:rPr>
          <w:szCs w:val="24"/>
        </w:rPr>
        <w:t>s</w:t>
      </w:r>
      <w:r w:rsidR="0011300D">
        <w:rPr>
          <w:spacing w:val="-1"/>
          <w:szCs w:val="24"/>
        </w:rPr>
        <w:t>e</w:t>
      </w:r>
      <w:r w:rsidR="0011300D">
        <w:rPr>
          <w:szCs w:val="24"/>
        </w:rPr>
        <w:t>luruh</w:t>
      </w:r>
      <w:r w:rsidR="0011300D">
        <w:rPr>
          <w:spacing w:val="2"/>
          <w:szCs w:val="24"/>
        </w:rPr>
        <w:t xml:space="preserve"> </w:t>
      </w:r>
      <w:r w:rsidR="0011300D">
        <w:rPr>
          <w:szCs w:val="24"/>
        </w:rPr>
        <w:t>isi</w:t>
      </w:r>
      <w:r w:rsidR="0011300D">
        <w:rPr>
          <w:spacing w:val="3"/>
          <w:szCs w:val="24"/>
        </w:rPr>
        <w:t xml:space="preserve"> </w:t>
      </w:r>
      <w:r w:rsidR="0011300D">
        <w:rPr>
          <w:szCs w:val="24"/>
        </w:rPr>
        <w:t>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r w:rsidR="0011300D">
        <w:rPr>
          <w:spacing w:val="2"/>
          <w:szCs w:val="24"/>
        </w:rPr>
        <w:t xml:space="preserve"> </w:t>
      </w:r>
      <w:r w:rsidR="0011300D">
        <w:rPr>
          <w:szCs w:val="24"/>
        </w:rPr>
        <w:t>ki</w:t>
      </w:r>
      <w:r w:rsidR="0011300D">
        <w:rPr>
          <w:spacing w:val="1"/>
          <w:szCs w:val="24"/>
        </w:rPr>
        <w:t>t</w:t>
      </w:r>
      <w:r w:rsidR="0011300D">
        <w:rPr>
          <w:spacing w:val="-1"/>
          <w:szCs w:val="24"/>
        </w:rPr>
        <w:t>a</w:t>
      </w:r>
      <w:r w:rsidR="0011300D">
        <w:rPr>
          <w:szCs w:val="24"/>
        </w:rPr>
        <w:t xml:space="preserve">. </w:t>
      </w:r>
      <w:r w:rsidR="0011300D">
        <w:rPr>
          <w:spacing w:val="2"/>
          <w:szCs w:val="24"/>
        </w:rPr>
        <w:t>J</w:t>
      </w:r>
      <w:r w:rsidR="0011300D">
        <w:rPr>
          <w:szCs w:val="24"/>
        </w:rPr>
        <w:t>u</w:t>
      </w:r>
      <w:r w:rsidR="0011300D">
        <w:rPr>
          <w:spacing w:val="-2"/>
          <w:szCs w:val="24"/>
        </w:rPr>
        <w:t>d</w:t>
      </w:r>
      <w:r w:rsidR="0011300D">
        <w:rPr>
          <w:szCs w:val="24"/>
        </w:rPr>
        <w:t>ul</w:t>
      </w:r>
      <w:r w:rsidR="0011300D">
        <w:rPr>
          <w:spacing w:val="3"/>
          <w:szCs w:val="24"/>
        </w:rPr>
        <w:t xml:space="preserve"> </w:t>
      </w:r>
      <w:r w:rsidR="0011300D">
        <w:rPr>
          <w:szCs w:val="24"/>
        </w:rPr>
        <w:t>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r w:rsidR="0011300D">
        <w:rPr>
          <w:spacing w:val="2"/>
          <w:szCs w:val="24"/>
        </w:rPr>
        <w:t xml:space="preserve"> </w:t>
      </w:r>
      <w:r w:rsidR="0011300D">
        <w:rPr>
          <w:szCs w:val="24"/>
        </w:rPr>
        <w:t>s</w:t>
      </w:r>
      <w:r w:rsidR="0011300D">
        <w:rPr>
          <w:spacing w:val="-1"/>
          <w:szCs w:val="24"/>
        </w:rPr>
        <w:t>e</w:t>
      </w:r>
      <w:r w:rsidR="0011300D">
        <w:rPr>
          <w:szCs w:val="24"/>
        </w:rPr>
        <w:t>b</w:t>
      </w:r>
      <w:r w:rsidR="0011300D">
        <w:rPr>
          <w:spacing w:val="-1"/>
          <w:szCs w:val="24"/>
        </w:rPr>
        <w:t>a</w:t>
      </w:r>
      <w:r w:rsidR="0011300D">
        <w:rPr>
          <w:szCs w:val="24"/>
        </w:rPr>
        <w:t>ik</w:t>
      </w:r>
      <w:r w:rsidR="0011300D">
        <w:rPr>
          <w:spacing w:val="3"/>
          <w:szCs w:val="24"/>
        </w:rPr>
        <w:t>n</w:t>
      </w:r>
      <w:r w:rsidR="0011300D">
        <w:rPr>
          <w:spacing w:val="-5"/>
          <w:szCs w:val="24"/>
        </w:rPr>
        <w:t>y</w:t>
      </w:r>
      <w:r w:rsidR="0011300D">
        <w:rPr>
          <w:szCs w:val="24"/>
        </w:rPr>
        <w:t>a</w:t>
      </w:r>
      <w:r w:rsidR="0011300D">
        <w:rPr>
          <w:spacing w:val="6"/>
          <w:szCs w:val="24"/>
        </w:rPr>
        <w:t xml:space="preserve"> </w:t>
      </w:r>
      <w:r w:rsidR="0011300D">
        <w:rPr>
          <w:szCs w:val="24"/>
        </w:rPr>
        <w:t>memu</w:t>
      </w:r>
      <w:r w:rsidR="0011300D">
        <w:rPr>
          <w:spacing w:val="-1"/>
          <w:szCs w:val="24"/>
        </w:rPr>
        <w:t>a</w:t>
      </w:r>
      <w:r w:rsidR="0011300D">
        <w:rPr>
          <w:szCs w:val="24"/>
        </w:rPr>
        <w:t>t</w:t>
      </w:r>
      <w:r w:rsidR="0011300D">
        <w:rPr>
          <w:spacing w:val="3"/>
          <w:szCs w:val="24"/>
        </w:rPr>
        <w:t xml:space="preserve"> </w:t>
      </w:r>
      <w:r w:rsidR="0011300D">
        <w:rPr>
          <w:szCs w:val="24"/>
        </w:rPr>
        <w:t>App</w:t>
      </w:r>
      <w:r w:rsidR="0011300D">
        <w:rPr>
          <w:spacing w:val="-1"/>
          <w:szCs w:val="24"/>
        </w:rPr>
        <w:t>r</w:t>
      </w:r>
      <w:r w:rsidR="0011300D">
        <w:rPr>
          <w:szCs w:val="24"/>
        </w:rPr>
        <w:t>o</w:t>
      </w:r>
      <w:r w:rsidR="0011300D">
        <w:rPr>
          <w:spacing w:val="-1"/>
          <w:szCs w:val="24"/>
        </w:rPr>
        <w:t>ac</w:t>
      </w:r>
      <w:r w:rsidR="0011300D">
        <w:rPr>
          <w:szCs w:val="24"/>
        </w:rPr>
        <w:t>h (M</w:t>
      </w:r>
      <w:r w:rsidR="0011300D">
        <w:rPr>
          <w:spacing w:val="-1"/>
          <w:szCs w:val="24"/>
        </w:rPr>
        <w:t>e</w:t>
      </w:r>
      <w:r w:rsidR="0011300D">
        <w:rPr>
          <w:szCs w:val="24"/>
        </w:rPr>
        <w:t>tode/Mod</w:t>
      </w:r>
      <w:r w:rsidR="0011300D">
        <w:rPr>
          <w:spacing w:val="-1"/>
          <w:szCs w:val="24"/>
        </w:rPr>
        <w:t>e</w:t>
      </w:r>
      <w:r w:rsidR="0011300D">
        <w:rPr>
          <w:szCs w:val="24"/>
        </w:rPr>
        <w:t>l) d</w:t>
      </w:r>
      <w:r w:rsidR="0011300D">
        <w:rPr>
          <w:spacing w:val="-1"/>
          <w:szCs w:val="24"/>
        </w:rPr>
        <w:t>a</w:t>
      </w:r>
      <w:r w:rsidR="0011300D">
        <w:rPr>
          <w:szCs w:val="24"/>
        </w:rPr>
        <w:t>n Tu</w:t>
      </w:r>
      <w:r w:rsidR="0011300D">
        <w:rPr>
          <w:spacing w:val="2"/>
          <w:szCs w:val="24"/>
        </w:rPr>
        <w:t>j</w:t>
      </w:r>
      <w:r w:rsidR="0011300D">
        <w:rPr>
          <w:szCs w:val="24"/>
        </w:rPr>
        <w:t>u</w:t>
      </w:r>
      <w:r w:rsidR="0011300D">
        <w:rPr>
          <w:spacing w:val="-1"/>
          <w:szCs w:val="24"/>
        </w:rPr>
        <w:t>a</w:t>
      </w:r>
      <w:r w:rsidR="0011300D">
        <w:rPr>
          <w:szCs w:val="24"/>
        </w:rPr>
        <w:t>n 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ta</w:t>
      </w:r>
      <w:r w:rsidR="0011300D">
        <w:rPr>
          <w:spacing w:val="1"/>
          <w:szCs w:val="24"/>
        </w:rPr>
        <w:t>n</w:t>
      </w:r>
      <w:r w:rsidR="0011300D">
        <w:rPr>
          <w:szCs w:val="24"/>
        </w:rPr>
        <w:t>.</w:t>
      </w:r>
    </w:p>
    <w:p w:rsidR="003F1C56" w:rsidRDefault="003F1C56" w:rsidP="003F1C56">
      <w:pPr>
        <w:spacing w:before="29" w:line="260" w:lineRule="exact"/>
      </w:pPr>
    </w:p>
    <w:p w:rsidR="007021A0" w:rsidRPr="0005100F" w:rsidRDefault="007021A0" w:rsidP="007021A0">
      <w:pPr>
        <w:spacing w:before="29" w:line="260" w:lineRule="exact"/>
        <w:ind w:left="117" w:firstLine="3"/>
      </w:pPr>
      <w:r w:rsidRPr="0005100F">
        <w:t xml:space="preserve">Perancangan Sistem Informasi Kearsipan Dokumen Berbasis </w:t>
      </w:r>
      <w:r>
        <w:t>Web Menggunakan Metode Waterfall (Studi Kasus: MTsN 1 Kuantan Singingi)</w:t>
      </w:r>
    </w:p>
    <w:p w:rsidR="00886156" w:rsidRPr="0005100F" w:rsidRDefault="00886156">
      <w:pPr>
        <w:spacing w:before="17" w:line="240" w:lineRule="exact"/>
        <w:rPr>
          <w:szCs w:val="24"/>
        </w:rPr>
      </w:pPr>
    </w:p>
    <w:p w:rsidR="00886156" w:rsidRDefault="0011300D">
      <w:pPr>
        <w:spacing w:before="29"/>
        <w:ind w:left="117" w:right="7142"/>
        <w:rPr>
          <w:szCs w:val="24"/>
        </w:rPr>
      </w:pPr>
      <w:r>
        <w:rPr>
          <w:b/>
          <w:szCs w:val="24"/>
        </w:rPr>
        <w:t>LATAR</w:t>
      </w:r>
      <w:r>
        <w:rPr>
          <w:b/>
          <w:spacing w:val="-1"/>
          <w:szCs w:val="24"/>
        </w:rPr>
        <w:t xml:space="preserve"> </w:t>
      </w:r>
      <w:r>
        <w:rPr>
          <w:b/>
          <w:szCs w:val="24"/>
        </w:rPr>
        <w:t>BELA</w:t>
      </w:r>
      <w:r>
        <w:rPr>
          <w:b/>
          <w:spacing w:val="-2"/>
          <w:szCs w:val="24"/>
        </w:rPr>
        <w:t>K</w:t>
      </w:r>
      <w:r>
        <w:rPr>
          <w:b/>
          <w:szCs w:val="24"/>
        </w:rPr>
        <w:t>A</w:t>
      </w:r>
      <w:r>
        <w:rPr>
          <w:b/>
          <w:spacing w:val="-1"/>
          <w:szCs w:val="24"/>
        </w:rPr>
        <w:t>N</w:t>
      </w:r>
      <w:r>
        <w:rPr>
          <w:b/>
          <w:szCs w:val="24"/>
        </w:rPr>
        <w:t>G</w:t>
      </w:r>
    </w:p>
    <w:p w:rsidR="00886156" w:rsidRDefault="00886156">
      <w:pPr>
        <w:spacing w:before="1" w:line="100" w:lineRule="exact"/>
        <w:rPr>
          <w:sz w:val="11"/>
          <w:szCs w:val="11"/>
        </w:rPr>
      </w:pPr>
    </w:p>
    <w:p w:rsidR="00886156" w:rsidRDefault="0011300D">
      <w:pPr>
        <w:ind w:left="165" w:right="113"/>
        <w:rPr>
          <w:szCs w:val="24"/>
        </w:rPr>
      </w:pPr>
      <w:r>
        <w:rPr>
          <w:spacing w:val="-3"/>
          <w:szCs w:val="24"/>
        </w:rPr>
        <w:t>L</w:t>
      </w:r>
      <w:r>
        <w:rPr>
          <w:spacing w:val="-1"/>
          <w:szCs w:val="24"/>
        </w:rPr>
        <w:t>a</w:t>
      </w:r>
      <w:r>
        <w:rPr>
          <w:spacing w:val="3"/>
          <w:szCs w:val="24"/>
        </w:rPr>
        <w:t>t</w:t>
      </w:r>
      <w:r>
        <w:rPr>
          <w:spacing w:val="-1"/>
          <w:szCs w:val="24"/>
        </w:rPr>
        <w:t>a</w:t>
      </w:r>
      <w:r>
        <w:rPr>
          <w:szCs w:val="24"/>
        </w:rPr>
        <w:t>r</w:t>
      </w:r>
      <w:r>
        <w:rPr>
          <w:spacing w:val="1"/>
          <w:szCs w:val="24"/>
        </w:rPr>
        <w:t xml:space="preserve"> </w:t>
      </w:r>
      <w:r>
        <w:rPr>
          <w:szCs w:val="24"/>
        </w:rPr>
        <w:t>b</w:t>
      </w:r>
      <w:r>
        <w:rPr>
          <w:spacing w:val="-1"/>
          <w:szCs w:val="24"/>
        </w:rPr>
        <w:t>e</w:t>
      </w:r>
      <w:r>
        <w:rPr>
          <w:spacing w:val="3"/>
          <w:szCs w:val="24"/>
        </w:rPr>
        <w:t>l</w:t>
      </w:r>
      <w:r>
        <w:rPr>
          <w:spacing w:val="-1"/>
          <w:szCs w:val="24"/>
        </w:rPr>
        <w:t>a</w:t>
      </w:r>
      <w:r>
        <w:rPr>
          <w:szCs w:val="24"/>
        </w:rPr>
        <w:t>k</w:t>
      </w:r>
      <w:r>
        <w:rPr>
          <w:spacing w:val="-1"/>
          <w:szCs w:val="24"/>
        </w:rPr>
        <w:t>a</w:t>
      </w:r>
      <w:r>
        <w:rPr>
          <w:spacing w:val="2"/>
          <w:szCs w:val="24"/>
        </w:rPr>
        <w:t>n</w:t>
      </w:r>
      <w:r>
        <w:rPr>
          <w:szCs w:val="24"/>
        </w:rPr>
        <w:t xml:space="preserve">g </w:t>
      </w:r>
      <w:r>
        <w:rPr>
          <w:spacing w:val="2"/>
          <w:szCs w:val="24"/>
        </w:rPr>
        <w:t>p</w:t>
      </w:r>
      <w:r>
        <w:rPr>
          <w:spacing w:val="-1"/>
          <w:szCs w:val="24"/>
        </w:rPr>
        <w:t>e</w:t>
      </w:r>
      <w:r>
        <w:rPr>
          <w:szCs w:val="24"/>
        </w:rPr>
        <w:t>n</w:t>
      </w:r>
      <w:r>
        <w:rPr>
          <w:spacing w:val="-1"/>
          <w:szCs w:val="24"/>
        </w:rPr>
        <w:t>e</w:t>
      </w:r>
      <w:r>
        <w:rPr>
          <w:szCs w:val="24"/>
        </w:rPr>
        <w:t>l</w:t>
      </w:r>
      <w:r>
        <w:rPr>
          <w:spacing w:val="1"/>
          <w:szCs w:val="24"/>
        </w:rPr>
        <w:t>i</w:t>
      </w:r>
      <w:r>
        <w:rPr>
          <w:szCs w:val="24"/>
        </w:rPr>
        <w:t>t</w:t>
      </w:r>
      <w:r>
        <w:rPr>
          <w:spacing w:val="1"/>
          <w:szCs w:val="24"/>
        </w:rPr>
        <w:t>i</w:t>
      </w:r>
      <w:r>
        <w:rPr>
          <w:spacing w:val="-1"/>
          <w:szCs w:val="24"/>
        </w:rPr>
        <w:t>a</w:t>
      </w:r>
      <w:r>
        <w:rPr>
          <w:szCs w:val="24"/>
        </w:rPr>
        <w:t>n</w:t>
      </w:r>
      <w:r>
        <w:rPr>
          <w:spacing w:val="2"/>
          <w:szCs w:val="24"/>
        </w:rPr>
        <w:t xml:space="preserve"> </w:t>
      </w:r>
      <w:r>
        <w:rPr>
          <w:szCs w:val="24"/>
        </w:rPr>
        <w:t>t</w:t>
      </w:r>
      <w:r>
        <w:rPr>
          <w:spacing w:val="1"/>
          <w:szCs w:val="24"/>
        </w:rPr>
        <w:t>i</w:t>
      </w:r>
      <w:r>
        <w:rPr>
          <w:szCs w:val="24"/>
        </w:rPr>
        <w:t>d</w:t>
      </w:r>
      <w:r>
        <w:rPr>
          <w:spacing w:val="-1"/>
          <w:szCs w:val="24"/>
        </w:rPr>
        <w:t>a</w:t>
      </w:r>
      <w:r>
        <w:rPr>
          <w:szCs w:val="24"/>
        </w:rPr>
        <w:t>k</w:t>
      </w:r>
      <w:r>
        <w:rPr>
          <w:spacing w:val="5"/>
          <w:szCs w:val="24"/>
        </w:rPr>
        <w:t xml:space="preserve"> </w:t>
      </w:r>
      <w:r>
        <w:rPr>
          <w:szCs w:val="24"/>
        </w:rPr>
        <w:t>lebih</w:t>
      </w:r>
      <w:r>
        <w:rPr>
          <w:spacing w:val="2"/>
          <w:szCs w:val="24"/>
        </w:rPr>
        <w:t xml:space="preserve"> </w:t>
      </w:r>
      <w:r>
        <w:rPr>
          <w:szCs w:val="24"/>
        </w:rPr>
        <w:t>d</w:t>
      </w:r>
      <w:r>
        <w:rPr>
          <w:spacing w:val="-1"/>
          <w:szCs w:val="24"/>
        </w:rPr>
        <w:t>a</w:t>
      </w:r>
      <w:r>
        <w:rPr>
          <w:szCs w:val="24"/>
        </w:rPr>
        <w:t>ri</w:t>
      </w:r>
      <w:r>
        <w:rPr>
          <w:spacing w:val="2"/>
          <w:szCs w:val="24"/>
        </w:rPr>
        <w:t xml:space="preserve"> </w:t>
      </w:r>
      <w:r>
        <w:rPr>
          <w:szCs w:val="24"/>
        </w:rPr>
        <w:t>500</w:t>
      </w:r>
      <w:r>
        <w:rPr>
          <w:spacing w:val="2"/>
          <w:szCs w:val="24"/>
        </w:rPr>
        <w:t xml:space="preserve"> </w:t>
      </w:r>
      <w:r>
        <w:rPr>
          <w:szCs w:val="24"/>
        </w:rPr>
        <w:t>k</w:t>
      </w:r>
      <w:r>
        <w:rPr>
          <w:spacing w:val="-1"/>
          <w:szCs w:val="24"/>
        </w:rPr>
        <w:t>a</w:t>
      </w:r>
      <w:r>
        <w:rPr>
          <w:szCs w:val="24"/>
        </w:rPr>
        <w:t>ta</w:t>
      </w:r>
      <w:r>
        <w:rPr>
          <w:spacing w:val="6"/>
          <w:szCs w:val="24"/>
        </w:rPr>
        <w:t xml:space="preserve"> </w:t>
      </w:r>
      <w:r>
        <w:rPr>
          <w:spacing w:val="-5"/>
          <w:szCs w:val="24"/>
        </w:rPr>
        <w:t>y</w:t>
      </w:r>
      <w:r>
        <w:rPr>
          <w:spacing w:val="-1"/>
          <w:szCs w:val="24"/>
        </w:rPr>
        <w:t>a</w:t>
      </w:r>
      <w:r>
        <w:rPr>
          <w:spacing w:val="2"/>
          <w:szCs w:val="24"/>
        </w:rPr>
        <w:t>n</w:t>
      </w:r>
      <w:r>
        <w:rPr>
          <w:szCs w:val="24"/>
        </w:rPr>
        <w:t>g</w:t>
      </w:r>
      <w:r>
        <w:rPr>
          <w:spacing w:val="2"/>
          <w:szCs w:val="24"/>
        </w:rPr>
        <w:t xml:space="preserve"> </w:t>
      </w:r>
      <w:r>
        <w:rPr>
          <w:szCs w:val="24"/>
        </w:rPr>
        <w:t>b</w:t>
      </w:r>
      <w:r>
        <w:rPr>
          <w:spacing w:val="-1"/>
          <w:szCs w:val="24"/>
        </w:rPr>
        <w:t>e</w:t>
      </w:r>
      <w:r>
        <w:rPr>
          <w:szCs w:val="24"/>
        </w:rPr>
        <w:t>risi</w:t>
      </w:r>
      <w:r>
        <w:rPr>
          <w:spacing w:val="2"/>
          <w:szCs w:val="24"/>
        </w:rPr>
        <w:t xml:space="preserve"> </w:t>
      </w:r>
      <w:r>
        <w:rPr>
          <w:szCs w:val="24"/>
        </w:rPr>
        <w:t>lat</w:t>
      </w:r>
      <w:r>
        <w:rPr>
          <w:spacing w:val="1"/>
          <w:szCs w:val="24"/>
        </w:rPr>
        <w:t>a</w:t>
      </w:r>
      <w:r>
        <w:rPr>
          <w:szCs w:val="24"/>
        </w:rPr>
        <w:t>r</w:t>
      </w:r>
      <w:r>
        <w:rPr>
          <w:spacing w:val="1"/>
          <w:szCs w:val="24"/>
        </w:rPr>
        <w:t xml:space="preserve"> </w:t>
      </w:r>
      <w:r>
        <w:rPr>
          <w:szCs w:val="24"/>
        </w:rPr>
        <w:t>b</w:t>
      </w:r>
      <w:r>
        <w:rPr>
          <w:spacing w:val="-1"/>
          <w:szCs w:val="24"/>
        </w:rPr>
        <w:t>e</w:t>
      </w:r>
      <w:r>
        <w:rPr>
          <w:szCs w:val="24"/>
        </w:rPr>
        <w:t>la</w:t>
      </w:r>
      <w:r>
        <w:rPr>
          <w:spacing w:val="2"/>
          <w:szCs w:val="24"/>
        </w:rPr>
        <w:t>k</w:t>
      </w:r>
      <w:r>
        <w:rPr>
          <w:spacing w:val="-1"/>
          <w:szCs w:val="24"/>
        </w:rPr>
        <w:t>a</w:t>
      </w:r>
      <w:r>
        <w:rPr>
          <w:spacing w:val="2"/>
          <w:szCs w:val="24"/>
        </w:rPr>
        <w:t>n</w:t>
      </w:r>
      <w:r>
        <w:rPr>
          <w:szCs w:val="24"/>
        </w:rPr>
        <w:t>g d</w:t>
      </w:r>
      <w:r>
        <w:rPr>
          <w:spacing w:val="-1"/>
          <w:szCs w:val="24"/>
        </w:rPr>
        <w:t>a</w:t>
      </w:r>
      <w:r>
        <w:rPr>
          <w:szCs w:val="24"/>
        </w:rPr>
        <w:t>n</w:t>
      </w:r>
      <w:r>
        <w:rPr>
          <w:spacing w:val="4"/>
          <w:szCs w:val="24"/>
        </w:rPr>
        <w:t xml:space="preserve"> </w:t>
      </w:r>
      <w:r>
        <w:rPr>
          <w:szCs w:val="24"/>
        </w:rPr>
        <w:t>p</w:t>
      </w:r>
      <w:r>
        <w:rPr>
          <w:spacing w:val="-1"/>
          <w:szCs w:val="24"/>
        </w:rPr>
        <w:t>e</w:t>
      </w:r>
      <w:r>
        <w:rPr>
          <w:szCs w:val="24"/>
        </w:rPr>
        <w:t>rm</w:t>
      </w:r>
      <w:r>
        <w:rPr>
          <w:spacing w:val="-1"/>
          <w:szCs w:val="24"/>
        </w:rPr>
        <w:t>a</w:t>
      </w:r>
      <w:r>
        <w:rPr>
          <w:spacing w:val="2"/>
          <w:szCs w:val="24"/>
        </w:rPr>
        <w:t>s</w:t>
      </w:r>
      <w:r>
        <w:rPr>
          <w:spacing w:val="-1"/>
          <w:szCs w:val="24"/>
        </w:rPr>
        <w:t>a</w:t>
      </w:r>
      <w:r>
        <w:rPr>
          <w:szCs w:val="24"/>
        </w:rPr>
        <w:t>lah</w:t>
      </w:r>
      <w:r>
        <w:rPr>
          <w:spacing w:val="1"/>
          <w:szCs w:val="24"/>
        </w:rPr>
        <w:t>a</w:t>
      </w:r>
      <w:r>
        <w:rPr>
          <w:szCs w:val="24"/>
        </w:rPr>
        <w:t xml:space="preserve">n </w:t>
      </w:r>
      <w:r>
        <w:rPr>
          <w:spacing w:val="-5"/>
          <w:szCs w:val="24"/>
        </w:rPr>
        <w:t>y</w:t>
      </w:r>
      <w:r>
        <w:rPr>
          <w:spacing w:val="1"/>
          <w:szCs w:val="24"/>
        </w:rPr>
        <w:t>a</w:t>
      </w:r>
      <w:r>
        <w:rPr>
          <w:spacing w:val="2"/>
          <w:szCs w:val="24"/>
        </w:rPr>
        <w:t>n</w:t>
      </w:r>
      <w:r>
        <w:rPr>
          <w:szCs w:val="24"/>
        </w:rPr>
        <w:t>g</w:t>
      </w:r>
      <w:r>
        <w:rPr>
          <w:spacing w:val="1"/>
          <w:szCs w:val="24"/>
        </w:rPr>
        <w:t xml:space="preserve"> </w:t>
      </w:r>
      <w:proofErr w:type="gramStart"/>
      <w:r>
        <w:rPr>
          <w:spacing w:val="-1"/>
          <w:szCs w:val="24"/>
        </w:rPr>
        <w:t>a</w:t>
      </w:r>
      <w:r>
        <w:rPr>
          <w:spacing w:val="2"/>
          <w:szCs w:val="24"/>
        </w:rPr>
        <w:t>k</w:t>
      </w:r>
      <w:r>
        <w:rPr>
          <w:spacing w:val="-1"/>
          <w:szCs w:val="24"/>
        </w:rPr>
        <w:t>a</w:t>
      </w:r>
      <w:r>
        <w:rPr>
          <w:szCs w:val="24"/>
        </w:rPr>
        <w:t>n</w:t>
      </w:r>
      <w:proofErr w:type="gramEnd"/>
      <w:r>
        <w:rPr>
          <w:spacing w:val="1"/>
          <w:szCs w:val="24"/>
        </w:rPr>
        <w:t xml:space="preserve"> </w:t>
      </w:r>
      <w:r>
        <w:rPr>
          <w:szCs w:val="24"/>
        </w:rPr>
        <w:t>di</w:t>
      </w:r>
      <w:r>
        <w:rPr>
          <w:spacing w:val="1"/>
          <w:szCs w:val="24"/>
        </w:rPr>
        <w:t>t</w:t>
      </w:r>
      <w:r>
        <w:rPr>
          <w:spacing w:val="-1"/>
          <w:szCs w:val="24"/>
        </w:rPr>
        <w:t>e</w:t>
      </w:r>
      <w:r>
        <w:rPr>
          <w:szCs w:val="24"/>
        </w:rPr>
        <w:t>l</w:t>
      </w:r>
      <w:r>
        <w:rPr>
          <w:spacing w:val="1"/>
          <w:szCs w:val="24"/>
        </w:rPr>
        <w:t>i</w:t>
      </w:r>
      <w:r>
        <w:rPr>
          <w:szCs w:val="24"/>
        </w:rPr>
        <w:t>t</w:t>
      </w:r>
      <w:r>
        <w:rPr>
          <w:spacing w:val="1"/>
          <w:szCs w:val="24"/>
        </w:rPr>
        <w:t>i</w:t>
      </w:r>
      <w:r>
        <w:rPr>
          <w:szCs w:val="24"/>
        </w:rPr>
        <w:t>,</w:t>
      </w:r>
      <w:r>
        <w:rPr>
          <w:spacing w:val="1"/>
          <w:szCs w:val="24"/>
        </w:rPr>
        <w:t xml:space="preserve"> </w:t>
      </w:r>
      <w:r>
        <w:rPr>
          <w:szCs w:val="24"/>
        </w:rPr>
        <w:t>tu</w:t>
      </w:r>
      <w:r>
        <w:rPr>
          <w:spacing w:val="1"/>
          <w:szCs w:val="24"/>
        </w:rPr>
        <w:t>j</w:t>
      </w:r>
      <w:r>
        <w:rPr>
          <w:szCs w:val="24"/>
        </w:rPr>
        <w:t>u</w:t>
      </w:r>
      <w:r>
        <w:rPr>
          <w:spacing w:val="-1"/>
          <w:szCs w:val="24"/>
        </w:rPr>
        <w:t>a</w:t>
      </w:r>
      <w:r>
        <w:rPr>
          <w:szCs w:val="24"/>
        </w:rPr>
        <w:t>n</w:t>
      </w:r>
      <w:r>
        <w:rPr>
          <w:spacing w:val="1"/>
          <w:szCs w:val="24"/>
        </w:rPr>
        <w:t xml:space="preserve"> </w:t>
      </w:r>
      <w:r>
        <w:rPr>
          <w:szCs w:val="24"/>
        </w:rPr>
        <w:t>khusus</w:t>
      </w:r>
      <w:r>
        <w:rPr>
          <w:spacing w:val="2"/>
          <w:szCs w:val="24"/>
        </w:rPr>
        <w:t xml:space="preserve"> </w:t>
      </w:r>
      <w:r>
        <w:rPr>
          <w:szCs w:val="24"/>
        </w:rPr>
        <w:t>d</w:t>
      </w:r>
      <w:r>
        <w:rPr>
          <w:spacing w:val="-1"/>
          <w:szCs w:val="24"/>
        </w:rPr>
        <w:t>a</w:t>
      </w:r>
      <w:r>
        <w:rPr>
          <w:szCs w:val="24"/>
        </w:rPr>
        <w:t>n</w:t>
      </w:r>
      <w:r>
        <w:rPr>
          <w:spacing w:val="1"/>
          <w:szCs w:val="24"/>
        </w:rPr>
        <w:t xml:space="preserve"> </w:t>
      </w:r>
      <w:r>
        <w:rPr>
          <w:szCs w:val="24"/>
        </w:rPr>
        <w:t>studi</w:t>
      </w:r>
      <w:r>
        <w:rPr>
          <w:spacing w:val="2"/>
          <w:szCs w:val="24"/>
        </w:rPr>
        <w:t xml:space="preserve"> </w:t>
      </w:r>
      <w:r>
        <w:rPr>
          <w:szCs w:val="24"/>
        </w:rPr>
        <w:t>k</w:t>
      </w:r>
      <w:r>
        <w:rPr>
          <w:spacing w:val="-1"/>
          <w:szCs w:val="24"/>
        </w:rPr>
        <w:t>e</w:t>
      </w:r>
      <w:r>
        <w:rPr>
          <w:spacing w:val="3"/>
          <w:szCs w:val="24"/>
        </w:rPr>
        <w:t>l</w:t>
      </w:r>
      <w:r>
        <w:rPr>
          <w:spacing w:val="4"/>
          <w:szCs w:val="24"/>
        </w:rPr>
        <w:t>a</w:t>
      </w:r>
      <w:r>
        <w:rPr>
          <w:spacing w:val="-5"/>
          <w:szCs w:val="24"/>
        </w:rPr>
        <w:t>y</w:t>
      </w:r>
      <w:r>
        <w:rPr>
          <w:spacing w:val="1"/>
          <w:szCs w:val="24"/>
        </w:rPr>
        <w:t>a</w:t>
      </w:r>
      <w:r>
        <w:rPr>
          <w:szCs w:val="24"/>
        </w:rPr>
        <w:t>k</w:t>
      </w:r>
      <w:r>
        <w:rPr>
          <w:spacing w:val="-1"/>
          <w:szCs w:val="24"/>
        </w:rPr>
        <w:t>a</w:t>
      </w:r>
      <w:r>
        <w:rPr>
          <w:szCs w:val="24"/>
        </w:rPr>
        <w:t>n</w:t>
      </w:r>
      <w:r>
        <w:rPr>
          <w:spacing w:val="2"/>
          <w:szCs w:val="24"/>
        </w:rPr>
        <w:t>n</w:t>
      </w:r>
      <w:r>
        <w:rPr>
          <w:spacing w:val="-5"/>
          <w:szCs w:val="24"/>
        </w:rPr>
        <w:t>y</w:t>
      </w:r>
      <w:r>
        <w:rPr>
          <w:spacing w:val="1"/>
          <w:szCs w:val="24"/>
        </w:rPr>
        <w:t>a</w:t>
      </w:r>
      <w:r>
        <w:rPr>
          <w:szCs w:val="24"/>
        </w:rPr>
        <w:t>.</w:t>
      </w:r>
      <w:r>
        <w:rPr>
          <w:spacing w:val="1"/>
          <w:szCs w:val="24"/>
        </w:rPr>
        <w:t xml:space="preserve"> P</w:t>
      </w:r>
      <w:r>
        <w:rPr>
          <w:spacing w:val="-1"/>
          <w:szCs w:val="24"/>
        </w:rPr>
        <w:t>a</w:t>
      </w:r>
      <w:r>
        <w:rPr>
          <w:spacing w:val="2"/>
          <w:szCs w:val="24"/>
        </w:rPr>
        <w:t>d</w:t>
      </w:r>
      <w:r>
        <w:rPr>
          <w:szCs w:val="24"/>
        </w:rPr>
        <w:t>a b</w:t>
      </w:r>
      <w:r>
        <w:rPr>
          <w:spacing w:val="1"/>
          <w:szCs w:val="24"/>
        </w:rPr>
        <w:t>a</w:t>
      </w:r>
      <w:r>
        <w:rPr>
          <w:spacing w:val="-2"/>
          <w:szCs w:val="24"/>
        </w:rPr>
        <w:t>g</w:t>
      </w:r>
      <w:r>
        <w:rPr>
          <w:szCs w:val="24"/>
        </w:rPr>
        <w:t>ian</w:t>
      </w:r>
      <w:r>
        <w:rPr>
          <w:spacing w:val="3"/>
          <w:szCs w:val="24"/>
        </w:rPr>
        <w:t xml:space="preserve"> </w:t>
      </w:r>
      <w:r>
        <w:rPr>
          <w:szCs w:val="24"/>
        </w:rPr>
        <w:t>ini</w:t>
      </w:r>
      <w:r>
        <w:rPr>
          <w:spacing w:val="4"/>
          <w:szCs w:val="24"/>
        </w:rPr>
        <w:t xml:space="preserve"> </w:t>
      </w:r>
      <w:r>
        <w:rPr>
          <w:szCs w:val="24"/>
        </w:rPr>
        <w:t>p</w:t>
      </w:r>
      <w:r>
        <w:rPr>
          <w:spacing w:val="-1"/>
          <w:szCs w:val="24"/>
        </w:rPr>
        <w:t>e</w:t>
      </w:r>
      <w:r>
        <w:rPr>
          <w:szCs w:val="24"/>
        </w:rPr>
        <w:t>rlu</w:t>
      </w:r>
      <w:r>
        <w:rPr>
          <w:spacing w:val="1"/>
          <w:szCs w:val="24"/>
        </w:rPr>
        <w:t xml:space="preserve"> </w:t>
      </w:r>
      <w:r>
        <w:rPr>
          <w:szCs w:val="24"/>
        </w:rPr>
        <w:t>di</w:t>
      </w:r>
      <w:r>
        <w:rPr>
          <w:spacing w:val="1"/>
          <w:szCs w:val="24"/>
        </w:rPr>
        <w:t>j</w:t>
      </w:r>
      <w:r>
        <w:rPr>
          <w:spacing w:val="-1"/>
          <w:szCs w:val="24"/>
        </w:rPr>
        <w:t>e</w:t>
      </w:r>
      <w:r>
        <w:rPr>
          <w:szCs w:val="24"/>
        </w:rPr>
        <w:t>lask</w:t>
      </w:r>
      <w:r>
        <w:rPr>
          <w:spacing w:val="-1"/>
          <w:szCs w:val="24"/>
        </w:rPr>
        <w:t>a</w:t>
      </w:r>
      <w:r>
        <w:rPr>
          <w:szCs w:val="24"/>
        </w:rPr>
        <w:t>n</w:t>
      </w:r>
      <w:r>
        <w:rPr>
          <w:spacing w:val="13"/>
          <w:szCs w:val="24"/>
        </w:rPr>
        <w:t xml:space="preserve"> </w:t>
      </w:r>
      <w:r>
        <w:rPr>
          <w:szCs w:val="24"/>
        </w:rPr>
        <w:t xml:space="preserve">objek </w:t>
      </w:r>
      <w:r>
        <w:rPr>
          <w:spacing w:val="-5"/>
          <w:szCs w:val="24"/>
        </w:rPr>
        <w:t>y</w:t>
      </w:r>
      <w:r>
        <w:rPr>
          <w:spacing w:val="1"/>
          <w:szCs w:val="24"/>
        </w:rPr>
        <w:t>a</w:t>
      </w:r>
      <w:r>
        <w:rPr>
          <w:spacing w:val="2"/>
          <w:szCs w:val="24"/>
        </w:rPr>
        <w:t>n</w:t>
      </w:r>
      <w:r>
        <w:rPr>
          <w:szCs w:val="24"/>
        </w:rPr>
        <w:t>g</w:t>
      </w:r>
      <w:r>
        <w:rPr>
          <w:spacing w:val="1"/>
          <w:szCs w:val="24"/>
        </w:rPr>
        <w:t xml:space="preserve"> </w:t>
      </w:r>
      <w:r>
        <w:rPr>
          <w:spacing w:val="-1"/>
          <w:szCs w:val="24"/>
        </w:rPr>
        <w:t>a</w:t>
      </w:r>
      <w:r>
        <w:rPr>
          <w:spacing w:val="2"/>
          <w:szCs w:val="24"/>
        </w:rPr>
        <w:t>k</w:t>
      </w:r>
      <w:r>
        <w:rPr>
          <w:spacing w:val="-1"/>
          <w:szCs w:val="24"/>
        </w:rPr>
        <w:t>a</w:t>
      </w:r>
      <w:r>
        <w:rPr>
          <w:szCs w:val="24"/>
        </w:rPr>
        <w:t>n</w:t>
      </w:r>
      <w:r>
        <w:rPr>
          <w:spacing w:val="1"/>
          <w:szCs w:val="24"/>
        </w:rPr>
        <w:t xml:space="preserve"> </w:t>
      </w:r>
      <w:r>
        <w:rPr>
          <w:szCs w:val="24"/>
        </w:rPr>
        <w:t>di</w:t>
      </w:r>
      <w:r>
        <w:rPr>
          <w:spacing w:val="1"/>
          <w:szCs w:val="24"/>
        </w:rPr>
        <w:t>t</w:t>
      </w:r>
      <w:r>
        <w:rPr>
          <w:spacing w:val="-1"/>
          <w:szCs w:val="24"/>
        </w:rPr>
        <w:t>e</w:t>
      </w:r>
      <w:r>
        <w:rPr>
          <w:szCs w:val="24"/>
        </w:rPr>
        <w:t>l</w:t>
      </w:r>
      <w:r>
        <w:rPr>
          <w:spacing w:val="1"/>
          <w:szCs w:val="24"/>
        </w:rPr>
        <w:t>i</w:t>
      </w:r>
      <w:r>
        <w:rPr>
          <w:szCs w:val="24"/>
        </w:rPr>
        <w:t>t</w:t>
      </w:r>
      <w:r>
        <w:rPr>
          <w:spacing w:val="3"/>
          <w:szCs w:val="24"/>
        </w:rPr>
        <w:t>i</w:t>
      </w:r>
      <w:r>
        <w:rPr>
          <w:szCs w:val="24"/>
        </w:rPr>
        <w:t>,</w:t>
      </w:r>
      <w:r>
        <w:rPr>
          <w:spacing w:val="1"/>
          <w:szCs w:val="24"/>
        </w:rPr>
        <w:t xml:space="preserve"> </w:t>
      </w:r>
      <w:r>
        <w:rPr>
          <w:szCs w:val="24"/>
        </w:rPr>
        <w:t>metode</w:t>
      </w:r>
      <w:r>
        <w:rPr>
          <w:spacing w:val="1"/>
          <w:szCs w:val="24"/>
        </w:rPr>
        <w:t xml:space="preserve"> </w:t>
      </w:r>
      <w:r>
        <w:rPr>
          <w:szCs w:val="24"/>
        </w:rPr>
        <w:t>p</w:t>
      </w:r>
      <w:r>
        <w:rPr>
          <w:spacing w:val="-1"/>
          <w:szCs w:val="24"/>
        </w:rPr>
        <w:t>e</w:t>
      </w:r>
      <w:r>
        <w:rPr>
          <w:spacing w:val="2"/>
          <w:szCs w:val="24"/>
        </w:rPr>
        <w:t>n</w:t>
      </w:r>
      <w:r>
        <w:rPr>
          <w:spacing w:val="-1"/>
          <w:szCs w:val="24"/>
        </w:rPr>
        <w:t>e</w:t>
      </w:r>
      <w:r>
        <w:rPr>
          <w:spacing w:val="1"/>
          <w:szCs w:val="24"/>
        </w:rPr>
        <w:t>l</w:t>
      </w:r>
      <w:r>
        <w:rPr>
          <w:szCs w:val="24"/>
        </w:rPr>
        <w:t>it</w:t>
      </w:r>
      <w:r>
        <w:rPr>
          <w:spacing w:val="1"/>
          <w:szCs w:val="24"/>
        </w:rPr>
        <w:t>i</w:t>
      </w:r>
      <w:r>
        <w:rPr>
          <w:spacing w:val="-1"/>
          <w:szCs w:val="24"/>
        </w:rPr>
        <w:t>a</w:t>
      </w:r>
      <w:r>
        <w:rPr>
          <w:szCs w:val="24"/>
        </w:rPr>
        <w:t>n,</w:t>
      </w:r>
      <w:r>
        <w:rPr>
          <w:spacing w:val="1"/>
          <w:szCs w:val="24"/>
        </w:rPr>
        <w:t xml:space="preserve"> </w:t>
      </w:r>
      <w:r>
        <w:rPr>
          <w:i/>
          <w:spacing w:val="-1"/>
          <w:szCs w:val="24"/>
        </w:rPr>
        <w:t>ex</w:t>
      </w:r>
      <w:r>
        <w:rPr>
          <w:i/>
          <w:szCs w:val="24"/>
        </w:rPr>
        <w:t>is</w:t>
      </w:r>
      <w:r>
        <w:rPr>
          <w:i/>
          <w:spacing w:val="1"/>
          <w:szCs w:val="24"/>
        </w:rPr>
        <w:t>t</w:t>
      </w:r>
      <w:r>
        <w:rPr>
          <w:i/>
          <w:szCs w:val="24"/>
        </w:rPr>
        <w:t>ing</w:t>
      </w:r>
      <w:r>
        <w:rPr>
          <w:i/>
          <w:spacing w:val="1"/>
          <w:szCs w:val="24"/>
        </w:rPr>
        <w:t xml:space="preserve"> </w:t>
      </w:r>
      <w:r>
        <w:rPr>
          <w:i/>
          <w:szCs w:val="24"/>
        </w:rPr>
        <w:t>m</w:t>
      </w:r>
      <w:r>
        <w:rPr>
          <w:i/>
          <w:spacing w:val="-1"/>
          <w:szCs w:val="24"/>
        </w:rPr>
        <w:t>e</w:t>
      </w:r>
      <w:r>
        <w:rPr>
          <w:i/>
          <w:spacing w:val="3"/>
          <w:szCs w:val="24"/>
        </w:rPr>
        <w:t>t</w:t>
      </w:r>
      <w:r>
        <w:rPr>
          <w:i/>
          <w:szCs w:val="24"/>
        </w:rPr>
        <w:t>hod</w:t>
      </w:r>
      <w:r>
        <w:rPr>
          <w:i/>
          <w:spacing w:val="2"/>
          <w:szCs w:val="24"/>
        </w:rPr>
        <w:t xml:space="preserve"> </w:t>
      </w:r>
      <w:r>
        <w:rPr>
          <w:szCs w:val="24"/>
        </w:rPr>
        <w:t>s</w:t>
      </w:r>
      <w:r>
        <w:rPr>
          <w:spacing w:val="-1"/>
          <w:szCs w:val="24"/>
        </w:rPr>
        <w:t>ec</w:t>
      </w:r>
      <w:r>
        <w:rPr>
          <w:spacing w:val="1"/>
          <w:szCs w:val="24"/>
        </w:rPr>
        <w:t>a</w:t>
      </w:r>
      <w:r>
        <w:rPr>
          <w:szCs w:val="24"/>
        </w:rPr>
        <w:t>ra</w:t>
      </w:r>
      <w:r>
        <w:rPr>
          <w:spacing w:val="1"/>
          <w:szCs w:val="24"/>
        </w:rPr>
        <w:t xml:space="preserve"> s</w:t>
      </w:r>
      <w:r>
        <w:rPr>
          <w:szCs w:val="24"/>
        </w:rPr>
        <w:t>in</w:t>
      </w:r>
      <w:r>
        <w:rPr>
          <w:spacing w:val="-2"/>
          <w:szCs w:val="24"/>
        </w:rPr>
        <w:t>g</w:t>
      </w:r>
      <w:r>
        <w:rPr>
          <w:spacing w:val="2"/>
          <w:szCs w:val="24"/>
        </w:rPr>
        <w:t>k</w:t>
      </w:r>
      <w:r>
        <w:rPr>
          <w:spacing w:val="-1"/>
          <w:szCs w:val="24"/>
        </w:rPr>
        <w:t>a</w:t>
      </w:r>
      <w:r>
        <w:rPr>
          <w:spacing w:val="1"/>
          <w:szCs w:val="24"/>
        </w:rPr>
        <w:t>t</w:t>
      </w:r>
      <w:r>
        <w:rPr>
          <w:szCs w:val="24"/>
        </w:rPr>
        <w:t>,</w:t>
      </w:r>
      <w:r>
        <w:rPr>
          <w:spacing w:val="1"/>
          <w:szCs w:val="24"/>
        </w:rPr>
        <w:t xml:space="preserve"> </w:t>
      </w:r>
      <w:r>
        <w:rPr>
          <w:szCs w:val="24"/>
        </w:rPr>
        <w:t>k</w:t>
      </w:r>
      <w:r>
        <w:rPr>
          <w:spacing w:val="-1"/>
          <w:szCs w:val="24"/>
        </w:rPr>
        <w:t>e</w:t>
      </w:r>
      <w:r>
        <w:rPr>
          <w:szCs w:val="24"/>
        </w:rPr>
        <w:t>le</w:t>
      </w:r>
      <w:r>
        <w:rPr>
          <w:spacing w:val="2"/>
          <w:szCs w:val="24"/>
        </w:rPr>
        <w:t>b</w:t>
      </w:r>
      <w:r>
        <w:rPr>
          <w:szCs w:val="24"/>
        </w:rPr>
        <w:t>ihan d</w:t>
      </w:r>
      <w:r>
        <w:rPr>
          <w:spacing w:val="-1"/>
          <w:szCs w:val="24"/>
        </w:rPr>
        <w:t>a</w:t>
      </w:r>
      <w:r>
        <w:rPr>
          <w:szCs w:val="24"/>
        </w:rPr>
        <w:t>n</w:t>
      </w:r>
      <w:r>
        <w:rPr>
          <w:spacing w:val="1"/>
          <w:szCs w:val="24"/>
        </w:rPr>
        <w:t xml:space="preserve"> </w:t>
      </w:r>
      <w:r>
        <w:rPr>
          <w:spacing w:val="2"/>
          <w:szCs w:val="24"/>
        </w:rPr>
        <w:t>k</w:t>
      </w:r>
      <w:r>
        <w:rPr>
          <w:spacing w:val="-1"/>
          <w:szCs w:val="24"/>
        </w:rPr>
        <w:t>e</w:t>
      </w:r>
      <w:r>
        <w:rPr>
          <w:szCs w:val="24"/>
        </w:rPr>
        <w:t>kur</w:t>
      </w:r>
      <w:r>
        <w:rPr>
          <w:spacing w:val="-2"/>
          <w:szCs w:val="24"/>
        </w:rPr>
        <w:t>a</w:t>
      </w:r>
      <w:r>
        <w:rPr>
          <w:spacing w:val="2"/>
          <w:szCs w:val="24"/>
        </w:rPr>
        <w:t>n</w:t>
      </w:r>
      <w:r>
        <w:rPr>
          <w:szCs w:val="24"/>
        </w:rPr>
        <w:t>g</w:t>
      </w:r>
      <w:r>
        <w:rPr>
          <w:spacing w:val="1"/>
          <w:szCs w:val="24"/>
        </w:rPr>
        <w:t>a</w:t>
      </w:r>
      <w:r>
        <w:rPr>
          <w:szCs w:val="24"/>
        </w:rPr>
        <w:t>n metod</w:t>
      </w:r>
      <w:r>
        <w:rPr>
          <w:spacing w:val="-1"/>
          <w:szCs w:val="24"/>
        </w:rPr>
        <w:t>e</w:t>
      </w:r>
      <w:r>
        <w:rPr>
          <w:szCs w:val="24"/>
        </w:rPr>
        <w:t xml:space="preserve">, </w:t>
      </w:r>
      <w:r>
        <w:rPr>
          <w:spacing w:val="3"/>
          <w:szCs w:val="24"/>
        </w:rPr>
        <w:t xml:space="preserve"> </w:t>
      </w:r>
      <w:r>
        <w:rPr>
          <w:szCs w:val="24"/>
        </w:rPr>
        <w:t>mas</w:t>
      </w:r>
      <w:r>
        <w:rPr>
          <w:spacing w:val="-1"/>
          <w:szCs w:val="24"/>
        </w:rPr>
        <w:t>a</w:t>
      </w:r>
      <w:r>
        <w:rPr>
          <w:spacing w:val="3"/>
          <w:szCs w:val="24"/>
        </w:rPr>
        <w:t>l</w:t>
      </w:r>
      <w:r>
        <w:rPr>
          <w:spacing w:val="-1"/>
          <w:szCs w:val="24"/>
        </w:rPr>
        <w:t>a</w:t>
      </w:r>
      <w:r>
        <w:rPr>
          <w:szCs w:val="24"/>
        </w:rPr>
        <w:t xml:space="preserve">h </w:t>
      </w:r>
      <w:r>
        <w:rPr>
          <w:spacing w:val="3"/>
          <w:szCs w:val="24"/>
        </w:rPr>
        <w:t xml:space="preserve"> </w:t>
      </w:r>
      <w:r>
        <w:rPr>
          <w:szCs w:val="24"/>
        </w:rPr>
        <w:t>p</w:t>
      </w:r>
      <w:r>
        <w:rPr>
          <w:spacing w:val="-1"/>
          <w:szCs w:val="24"/>
        </w:rPr>
        <w:t>a</w:t>
      </w:r>
      <w:r>
        <w:rPr>
          <w:spacing w:val="2"/>
          <w:szCs w:val="24"/>
        </w:rPr>
        <w:t>d</w:t>
      </w:r>
      <w:r>
        <w:rPr>
          <w:szCs w:val="24"/>
        </w:rPr>
        <w:t xml:space="preserve">a </w:t>
      </w:r>
      <w:r>
        <w:rPr>
          <w:spacing w:val="4"/>
          <w:szCs w:val="24"/>
        </w:rPr>
        <w:t xml:space="preserve"> </w:t>
      </w:r>
      <w:r>
        <w:rPr>
          <w:szCs w:val="24"/>
        </w:rPr>
        <w:t xml:space="preserve">metode </w:t>
      </w:r>
      <w:r>
        <w:rPr>
          <w:spacing w:val="6"/>
          <w:szCs w:val="24"/>
        </w:rPr>
        <w:t xml:space="preserve"> </w:t>
      </w:r>
      <w:r>
        <w:rPr>
          <w:spacing w:val="-5"/>
          <w:szCs w:val="24"/>
        </w:rPr>
        <w:t>y</w:t>
      </w:r>
      <w:r>
        <w:rPr>
          <w:spacing w:val="1"/>
          <w:szCs w:val="24"/>
        </w:rPr>
        <w:t>a</w:t>
      </w:r>
      <w:r>
        <w:rPr>
          <w:spacing w:val="2"/>
          <w:szCs w:val="24"/>
        </w:rPr>
        <w:t>n</w:t>
      </w:r>
      <w:r>
        <w:rPr>
          <w:szCs w:val="24"/>
        </w:rPr>
        <w:t>g  dip</w:t>
      </w:r>
      <w:r>
        <w:rPr>
          <w:spacing w:val="1"/>
          <w:szCs w:val="24"/>
        </w:rPr>
        <w:t>i</w:t>
      </w:r>
      <w:r>
        <w:rPr>
          <w:szCs w:val="24"/>
        </w:rPr>
        <w:t>l</w:t>
      </w:r>
      <w:r>
        <w:rPr>
          <w:spacing w:val="1"/>
          <w:szCs w:val="24"/>
        </w:rPr>
        <w:t>i</w:t>
      </w:r>
      <w:r>
        <w:rPr>
          <w:spacing w:val="3"/>
          <w:szCs w:val="24"/>
        </w:rPr>
        <w:t>h</w:t>
      </w:r>
      <w:r>
        <w:rPr>
          <w:szCs w:val="24"/>
        </w:rPr>
        <w:t xml:space="preserve">, </w:t>
      </w:r>
      <w:r>
        <w:rPr>
          <w:spacing w:val="3"/>
          <w:szCs w:val="24"/>
        </w:rPr>
        <w:t xml:space="preserve"> </w:t>
      </w:r>
      <w:r>
        <w:rPr>
          <w:szCs w:val="24"/>
        </w:rPr>
        <w:t>solu</w:t>
      </w:r>
      <w:r>
        <w:rPr>
          <w:spacing w:val="1"/>
          <w:szCs w:val="24"/>
        </w:rPr>
        <w:t>s</w:t>
      </w:r>
      <w:r>
        <w:rPr>
          <w:szCs w:val="24"/>
        </w:rPr>
        <w:t xml:space="preserve">i </w:t>
      </w:r>
      <w:r>
        <w:rPr>
          <w:spacing w:val="4"/>
          <w:szCs w:val="24"/>
        </w:rPr>
        <w:t xml:space="preserve"> </w:t>
      </w:r>
      <w:r>
        <w:rPr>
          <w:szCs w:val="24"/>
        </w:rPr>
        <w:t>p</w:t>
      </w:r>
      <w:r>
        <w:rPr>
          <w:spacing w:val="-1"/>
          <w:szCs w:val="24"/>
        </w:rPr>
        <w:t>e</w:t>
      </w:r>
      <w:r>
        <w:rPr>
          <w:szCs w:val="24"/>
        </w:rPr>
        <w:t>rb</w:t>
      </w:r>
      <w:r>
        <w:rPr>
          <w:spacing w:val="-2"/>
          <w:szCs w:val="24"/>
        </w:rPr>
        <w:t>a</w:t>
      </w:r>
      <w:r>
        <w:rPr>
          <w:szCs w:val="24"/>
        </w:rPr>
        <w:t>i</w:t>
      </w:r>
      <w:r>
        <w:rPr>
          <w:spacing w:val="3"/>
          <w:szCs w:val="24"/>
        </w:rPr>
        <w:t>k</w:t>
      </w:r>
      <w:r>
        <w:rPr>
          <w:spacing w:val="-1"/>
          <w:szCs w:val="24"/>
        </w:rPr>
        <w:t>a</w:t>
      </w:r>
      <w:r>
        <w:rPr>
          <w:szCs w:val="24"/>
        </w:rPr>
        <w:t xml:space="preserve">n </w:t>
      </w:r>
      <w:r>
        <w:rPr>
          <w:spacing w:val="5"/>
          <w:szCs w:val="24"/>
        </w:rPr>
        <w:t xml:space="preserve"> </w:t>
      </w:r>
      <w:r>
        <w:rPr>
          <w:spacing w:val="-1"/>
          <w:szCs w:val="24"/>
        </w:rPr>
        <w:t>a</w:t>
      </w:r>
      <w:r>
        <w:rPr>
          <w:szCs w:val="24"/>
        </w:rPr>
        <w:t xml:space="preserve">tau </w:t>
      </w:r>
      <w:r>
        <w:rPr>
          <w:spacing w:val="4"/>
          <w:szCs w:val="24"/>
        </w:rPr>
        <w:t xml:space="preserve"> </w:t>
      </w:r>
      <w:r>
        <w:rPr>
          <w:szCs w:val="24"/>
        </w:rPr>
        <w:t>solu</w:t>
      </w:r>
      <w:r>
        <w:rPr>
          <w:spacing w:val="1"/>
          <w:szCs w:val="24"/>
        </w:rPr>
        <w:t>s</w:t>
      </w:r>
      <w:r>
        <w:rPr>
          <w:szCs w:val="24"/>
        </w:rPr>
        <w:t xml:space="preserve">i </w:t>
      </w:r>
      <w:r>
        <w:rPr>
          <w:spacing w:val="3"/>
          <w:szCs w:val="24"/>
        </w:rPr>
        <w:t xml:space="preserve"> </w:t>
      </w:r>
      <w:r>
        <w:rPr>
          <w:szCs w:val="24"/>
        </w:rPr>
        <w:t>mas</w:t>
      </w:r>
      <w:r>
        <w:rPr>
          <w:spacing w:val="-1"/>
          <w:szCs w:val="24"/>
        </w:rPr>
        <w:t>a</w:t>
      </w:r>
      <w:r>
        <w:rPr>
          <w:szCs w:val="24"/>
        </w:rPr>
        <w:t xml:space="preserve">lah </w:t>
      </w:r>
      <w:r>
        <w:rPr>
          <w:spacing w:val="7"/>
          <w:szCs w:val="24"/>
        </w:rPr>
        <w:t xml:space="preserve"> </w:t>
      </w:r>
      <w:r>
        <w:rPr>
          <w:szCs w:val="24"/>
        </w:rPr>
        <w:t>d</w:t>
      </w:r>
      <w:r>
        <w:rPr>
          <w:spacing w:val="-1"/>
          <w:szCs w:val="24"/>
        </w:rPr>
        <w:t>a</w:t>
      </w:r>
      <w:r>
        <w:rPr>
          <w:szCs w:val="24"/>
        </w:rPr>
        <w:t>n r</w:t>
      </w:r>
      <w:r>
        <w:rPr>
          <w:spacing w:val="-2"/>
          <w:szCs w:val="24"/>
        </w:rPr>
        <w:t>a</w:t>
      </w:r>
      <w:r>
        <w:rPr>
          <w:spacing w:val="2"/>
          <w:szCs w:val="24"/>
        </w:rPr>
        <w:t>n</w:t>
      </w:r>
      <w:r>
        <w:rPr>
          <w:spacing w:val="-2"/>
          <w:szCs w:val="24"/>
        </w:rPr>
        <w:t>g</w:t>
      </w:r>
      <w:r>
        <w:rPr>
          <w:szCs w:val="24"/>
        </w:rPr>
        <w:t>kuman tu</w:t>
      </w:r>
      <w:r>
        <w:rPr>
          <w:spacing w:val="1"/>
          <w:szCs w:val="24"/>
        </w:rPr>
        <w:t>j</w:t>
      </w:r>
      <w:r>
        <w:rPr>
          <w:szCs w:val="24"/>
        </w:rPr>
        <w:t>u</w:t>
      </w:r>
      <w:r>
        <w:rPr>
          <w:spacing w:val="-1"/>
          <w:szCs w:val="24"/>
        </w:rPr>
        <w:t>a</w:t>
      </w:r>
      <w:r>
        <w:rPr>
          <w:szCs w:val="24"/>
        </w:rPr>
        <w:t>n p</w:t>
      </w:r>
      <w:r>
        <w:rPr>
          <w:spacing w:val="-1"/>
          <w:szCs w:val="24"/>
        </w:rPr>
        <w:t>e</w:t>
      </w:r>
      <w:r>
        <w:rPr>
          <w:spacing w:val="2"/>
          <w:szCs w:val="24"/>
        </w:rPr>
        <w:t>n</w:t>
      </w:r>
      <w:r>
        <w:rPr>
          <w:spacing w:val="-1"/>
          <w:szCs w:val="24"/>
        </w:rPr>
        <w:t>e</w:t>
      </w:r>
      <w:r>
        <w:rPr>
          <w:szCs w:val="24"/>
        </w:rPr>
        <w:t>l</w:t>
      </w:r>
      <w:r>
        <w:rPr>
          <w:spacing w:val="1"/>
          <w:szCs w:val="24"/>
        </w:rPr>
        <w:t>i</w:t>
      </w:r>
      <w:r>
        <w:rPr>
          <w:szCs w:val="24"/>
        </w:rPr>
        <w:t>t</w:t>
      </w:r>
      <w:r>
        <w:rPr>
          <w:spacing w:val="1"/>
          <w:szCs w:val="24"/>
        </w:rPr>
        <w:t>i</w:t>
      </w:r>
      <w:r>
        <w:rPr>
          <w:spacing w:val="-1"/>
          <w:szCs w:val="24"/>
        </w:rPr>
        <w:t>a</w:t>
      </w:r>
      <w:r>
        <w:rPr>
          <w:szCs w:val="24"/>
        </w:rPr>
        <w:t>n.</w:t>
      </w:r>
    </w:p>
    <w:p w:rsidR="007021A0" w:rsidRDefault="000417F3" w:rsidP="007021A0">
      <w:pPr>
        <w:spacing w:before="33" w:line="360" w:lineRule="auto"/>
        <w:ind w:left="117" w:right="217" w:firstLine="720"/>
        <w:rPr>
          <w:sz w:val="19"/>
          <w:szCs w:val="19"/>
          <w:lang w:val="es-ES"/>
        </w:rPr>
      </w:pPr>
      <w:r>
        <w:rPr>
          <w:sz w:val="20"/>
        </w:rPr>
        <w:pict>
          <v:group id="_x0000_s1056" style="position:absolute;left:0;text-align:left;margin-left:63.1pt;margin-top:-70.95pt;width:468.8pt;height:87.3pt;z-index:-251663872;mso-position-horizontal-relative:page" coordorigin="1262,-1419" coordsize="9376,1746">
            <v:shape id="_x0000_s1061" style="position:absolute;left:1998;top:37;width:0;height:283" coordorigin="1998,37" coordsize="0,283" path="m1998,37r,284e" filled="f" strokecolor="#7e7e7e" strokeweight=".6pt">
              <v:path arrowok="t"/>
            </v:shape>
            <v:shape id="_x0000_s1060" style="position:absolute;left:1277;top:31;width:9345;height:0" coordorigin="1277,31" coordsize="9345,0" path="m1277,31r9345,e" filled="f" strokeweight=".82pt">
              <v:path arrowok="t"/>
            </v:shape>
            <v:shape id="_x0000_s1059" style="position:absolute;left:1277;top:-1404;width:9345;height:0" coordorigin="1277,-1404" coordsize="9345,0" path="m1277,-1404r9345,e" filled="f" strokeweight=".82pt">
              <v:path arrowok="t"/>
            </v:shape>
            <v:shape id="_x0000_s1058" style="position:absolute;left:1270;top:-1411;width:0;height:1450" coordorigin="1270,-1411" coordsize="0,1450" path="m1270,-1411r,1450e" filled="f" strokeweight=".82pt">
              <v:path arrowok="t"/>
            </v:shape>
            <v:shape id="_x0000_s1057" style="position:absolute;left:10629;top:-1411;width:0;height:1450" coordorigin="10629,-1411" coordsize="0,1450" path="m10629,-1411r,1450e" filled="f" strokeweight=".82pt">
              <v:path arrowok="t"/>
            </v:shape>
            <w10:wrap anchorx="page"/>
          </v:group>
        </w:pict>
      </w:r>
    </w:p>
    <w:p w:rsidR="00886156" w:rsidRDefault="007021A0" w:rsidP="007021A0">
      <w:pPr>
        <w:spacing w:before="33" w:line="360" w:lineRule="auto"/>
        <w:ind w:left="117" w:right="217" w:firstLine="720"/>
        <w:rPr>
          <w:sz w:val="19"/>
          <w:szCs w:val="19"/>
          <w:lang w:val="es-ES"/>
        </w:rPr>
      </w:pPr>
      <w:r w:rsidRPr="007021A0">
        <w:rPr>
          <w:lang w:val="es-ES"/>
        </w:rPr>
        <w:t>Arsip merupakan bagian penting dalam penyelenggaraan administrasi karena berfungsi sebagai sumber informasi, alat bukti, serta media penyimpanan rekaman kegiatan suatu organisasi. Dalam lembaga pendidikan, pengelolaan arsip yang baik sangat diperlukan untuk menjamin ketersediaan dokumen secara cepat, tepat, dan akurat. Al Zuhruf (2024) menjelaskan bahwa arsip memiliki posisi strategis dalam mendukung perencanaan, pelaksanaan, hingga evaluasi kegiatan organisasi, karena seluruh aktivitas administrasi memerlukan data yang terdokumentasi dengan baik. Selain itu, Zakaria (2025) menegaskan bahwa arsip yang tertata secara sistematis mampu meningkatkan efisiensi kerja serta mempercepat proses pengambilan keputusan dalam suatu instansi. Oleh karena itu, sistem kearsipan yang tertib menjadi kebutuhan penting bagi setiap lembaga, termasuk institusi pendidikan.</w:t>
      </w:r>
      <w:r w:rsidRPr="0005100F">
        <w:rPr>
          <w:sz w:val="19"/>
          <w:szCs w:val="19"/>
          <w:lang w:val="es-ES"/>
        </w:rPr>
        <w:t xml:space="preserve"> </w:t>
      </w:r>
    </w:p>
    <w:p w:rsidR="000C09E9" w:rsidRDefault="000C09E9" w:rsidP="007021A0">
      <w:pPr>
        <w:spacing w:before="33" w:line="360" w:lineRule="auto"/>
        <w:ind w:left="117" w:right="217" w:firstLine="720"/>
        <w:rPr>
          <w:lang w:val="es-ES"/>
        </w:rPr>
      </w:pPr>
      <w:r w:rsidRPr="000C09E9">
        <w:rPr>
          <w:lang w:val="es-ES"/>
        </w:rPr>
        <w:t>Pada banyak lembaga pendidikan, pengelolaan arsip masih dilakukan secara manual melalui pencatatan di buku agenda, penyimpanan dokumen dalam map, serta penataan fisik di lemari arsip. Cara ini masih banyak digunakan karena dianggap sederhana dan mudah diterapkan, namun dalam praktiknya sering menimbulkan berbagai kendala, seperti lambatnya proses pencarian dokumen, tingginya risiko kehilangan atau kerusakan arsip, serta semakin besarnya kebutuhan ruang penyimpanan seiring bertambahnya jumlah dokumen. Susanti Arian Fitry (2024)</w:t>
      </w:r>
      <w:r w:rsidR="00F23FCE">
        <w:rPr>
          <w:lang w:val="es-ES"/>
        </w:rPr>
        <w:t xml:space="preserve"> </w:t>
      </w:r>
      <w:r w:rsidRPr="000C09E9">
        <w:rPr>
          <w:lang w:val="es-ES"/>
        </w:rPr>
        <w:t xml:space="preserve">menyebutkan bahwa tata kelola penyimpanan arsip yang tidak terorganisir dapat menghambat efisiensi tata usaha lembaga pendidikan, terutama dalam aksesibilitas informasi dan pengambilan keputusan administratif. Selain itu, Fajrina dkk. (2025) menegaskan bahwa rendahnya kualitas pengelolaan arsip masih banyak disebabkan oleh keterbatasan sumber daya manusia serta belum optimalnya sistem pengarsipan yang diterapkan. Kondisi tersebut </w:t>
      </w:r>
      <w:r w:rsidRPr="000C09E9">
        <w:rPr>
          <w:lang w:val="es-ES"/>
        </w:rPr>
        <w:lastRenderedPageBreak/>
        <w:t>menunjukkan perlunya pengembangan sistem arsip berbasis digital agar pengelolaan dokumen dapat dilakukan secara lebih efektif, cepat, dan terintegrasi.</w:t>
      </w:r>
    </w:p>
    <w:p w:rsidR="00F23FCE" w:rsidRDefault="00F23FCE" w:rsidP="007021A0">
      <w:pPr>
        <w:spacing w:before="33" w:line="360" w:lineRule="auto"/>
        <w:ind w:left="117" w:right="217" w:firstLine="720"/>
        <w:rPr>
          <w:lang w:val="es-ES"/>
        </w:rPr>
      </w:pPr>
      <w:r w:rsidRPr="00F23FCE">
        <w:rPr>
          <w:lang w:val="es-ES"/>
        </w:rPr>
        <w:t xml:space="preserve">Penerapan sistem informasi kearsipan berbasis web menjadi salah satu solusi efektif dalam meningkatkan kualitas pengelolaan arsip di lembaga pendidikan. Sistem ini memungkinkan proses penyimpanan, pencarian, dan pengelolaan dokumen dilakukan secara terintegrasi sehingga data arsip dapat diakses dengan lebih cepat, tepat, dan efisien. </w:t>
      </w:r>
      <w:r w:rsidR="00FE676F">
        <w:rPr>
          <w:lang w:val="es-ES"/>
        </w:rPr>
        <w:t>S</w:t>
      </w:r>
      <w:r w:rsidRPr="00F23FCE">
        <w:rPr>
          <w:lang w:val="es-ES"/>
        </w:rPr>
        <w:t>istem informasi manajemen arsip digital mampu mempercepat akses dokumen serta menjadikan pengelolaan arsip lebih sistematis dan akurat</w:t>
      </w:r>
      <w:r w:rsidR="00073484">
        <w:rPr>
          <w:lang w:val="es-ES"/>
        </w:rPr>
        <w:t xml:space="preserve"> </w:t>
      </w:r>
      <w:sdt>
        <w:sdtPr>
          <w:rPr>
            <w:lang w:val="es-ES"/>
          </w:rPr>
          <w:id w:val="1450738830"/>
          <w:citation/>
        </w:sdtPr>
        <w:sdtContent>
          <w:r w:rsidR="00073484">
            <w:rPr>
              <w:lang w:val="es-ES"/>
            </w:rPr>
            <w:fldChar w:fldCharType="begin"/>
          </w:r>
          <w:r w:rsidR="00073484" w:rsidRPr="00073484">
            <w:rPr>
              <w:lang w:val="es-ES"/>
            </w:rPr>
            <w:instrText xml:space="preserve"> CITATION Mid24 \l 1033 </w:instrText>
          </w:r>
          <w:r w:rsidR="00073484">
            <w:rPr>
              <w:lang w:val="es-ES"/>
            </w:rPr>
            <w:fldChar w:fldCharType="separate"/>
          </w:r>
          <w:r w:rsidR="00275A06" w:rsidRPr="00275A06">
            <w:rPr>
              <w:noProof/>
              <w:lang w:val="es-ES"/>
            </w:rPr>
            <w:t>(Midriyan, Rahmawati, &amp; Apriliyani, 2024)</w:t>
          </w:r>
          <w:r w:rsidR="00073484">
            <w:rPr>
              <w:lang w:val="es-ES"/>
            </w:rPr>
            <w:fldChar w:fldCharType="end"/>
          </w:r>
        </w:sdtContent>
      </w:sdt>
      <w:r w:rsidRPr="00F23FCE">
        <w:rPr>
          <w:lang w:val="es-ES"/>
        </w:rPr>
        <w:t xml:space="preserve">. Selain itu, </w:t>
      </w:r>
      <w:r w:rsidR="00073484">
        <w:rPr>
          <w:lang w:val="es-ES"/>
        </w:rPr>
        <w:t>D</w:t>
      </w:r>
      <w:r w:rsidRPr="00F23FCE">
        <w:rPr>
          <w:lang w:val="es-ES"/>
        </w:rPr>
        <w:t>igitalisasi arsip berbasis web dapat mengurangi ketergantungan pada penyimpanan fisik, meminimalkan risiko kehilangan dokumen, serta meningkatkan efisiensi kerja administrasi. Dengan adanya sistem berbasis web, proses pengarsipan tidak hanya menjadi lebih modern, tetapi juga mampu mendukung kebutuhan administrasi sekolah yang semakin berkembang</w:t>
      </w:r>
      <w:r w:rsidR="00073484">
        <w:rPr>
          <w:lang w:val="es-ES"/>
        </w:rPr>
        <w:t xml:space="preserve"> </w:t>
      </w:r>
      <w:sdt>
        <w:sdtPr>
          <w:rPr>
            <w:lang w:val="es-ES"/>
          </w:rPr>
          <w:id w:val="-989322508"/>
          <w:citation/>
        </w:sdtPr>
        <w:sdtContent>
          <w:r w:rsidR="00073484">
            <w:rPr>
              <w:lang w:val="es-ES"/>
            </w:rPr>
            <w:fldChar w:fldCharType="begin"/>
          </w:r>
          <w:r w:rsidR="00073484" w:rsidRPr="00073484">
            <w:rPr>
              <w:lang w:val="es-ES"/>
            </w:rPr>
            <w:instrText xml:space="preserve"> CITATION Wij23 \l 1033 </w:instrText>
          </w:r>
          <w:r w:rsidR="00073484">
            <w:rPr>
              <w:lang w:val="es-ES"/>
            </w:rPr>
            <w:fldChar w:fldCharType="separate"/>
          </w:r>
          <w:r w:rsidR="00275A06" w:rsidRPr="00275A06">
            <w:rPr>
              <w:noProof/>
              <w:lang w:val="es-ES"/>
            </w:rPr>
            <w:t>(Wijaya, Irawan, &amp; Rahmanto, 2023)</w:t>
          </w:r>
          <w:r w:rsidR="00073484">
            <w:rPr>
              <w:lang w:val="es-ES"/>
            </w:rPr>
            <w:fldChar w:fldCharType="end"/>
          </w:r>
        </w:sdtContent>
      </w:sdt>
      <w:r w:rsidRPr="00F23FCE">
        <w:rPr>
          <w:lang w:val="es-ES"/>
        </w:rPr>
        <w:t>.</w:t>
      </w:r>
    </w:p>
    <w:p w:rsidR="00AA23F3" w:rsidRDefault="00FE676F" w:rsidP="00AA23F3">
      <w:pPr>
        <w:spacing w:before="33" w:line="360" w:lineRule="auto"/>
        <w:ind w:left="117" w:right="217" w:firstLine="720"/>
        <w:rPr>
          <w:lang w:val="es-ES"/>
        </w:rPr>
      </w:pPr>
      <w:r w:rsidRPr="00FE676F">
        <w:rPr>
          <w:lang w:val="es-ES"/>
        </w:rPr>
        <w:t>Pada pengembangan sistem informasi kearsipan, diperlukan metode perancangan yang terstruktur agar proses pembangunan sistem dapat berjalan secara sistematis dan sesuai kebutuhan pengguna. Metode Waterfall merupakan model pengembangan perangkat lunak yang dilakukan secara bertahap dan berurutan, dimulai dari analisis kebutuhan, perancangan, implementasi, pengujian, hingga pemeliharaan. Model ini dipilih karena setiap tahapannya tersusun jelas sehingga memudahkan proses pengembangan sistem secara terencana. Rosadi dan Hakim (2023) menjelaskan bahwa metode Waterfall efektif digunakan dalam pengembangan aplikasi arsip karena alurnya yang runtut mampu membantu pengendalian proses pembangunan sistem. Selain itu, Candra dkk. (2024) menunjukkan bahwa penerapan metode Waterfall pada sistem informasi arsip surat berhasil meningkatkan efisiensi pengelolaan dokumen serta mempermudah pencarian data secara digital. Berdasarkan karakteristik tersebut, metode Waterfall dinilai sesuai untuk digunakan dalam perancangan sistem informasi kearsipan dokumen berbasis web pada MTsN 1 Kuantan Singingi.</w:t>
      </w:r>
    </w:p>
    <w:p w:rsidR="00EE2B25" w:rsidRDefault="00AA23F3" w:rsidP="00EE2B25">
      <w:pPr>
        <w:spacing w:before="33" w:line="360" w:lineRule="auto"/>
        <w:ind w:left="117" w:right="217" w:firstLine="720"/>
        <w:rPr>
          <w:lang w:val="es-ES"/>
        </w:rPr>
      </w:pPr>
      <w:r w:rsidRPr="00AA23F3">
        <w:rPr>
          <w:lang w:val="es-ES"/>
        </w:rPr>
        <w:t xml:space="preserve">Pada MTsN 1 Kuantan Singingi, proses pengelolaan arsip dokumen masih dilakukan secara manual dengan menggunakan buku agenda, map arsip, dan lemari penyimpanan sebagai media utama pencatatan serta penyimpanan dokumen. Cara ini umum digunakan di banyak lembaga pendidikan, namun dalam pelaksanaannya sering menimbulkan kendala, terutama ketika jumlah dokumen terus bertambah setiap tahun. Arsip surat masuk, surat keluar, serta dokumen administrasi lainnya memerlukan waktu yang cukup lama untuk dicari kembali karena petugas harus menelusuri satu per satu berkas yang tersimpan secara fisik. Kondisi tersebut tidak hanya memperlambat proses administrasi, tetapi juga meningkatkan risiko terjadinya kehilangan, kerusakan, maupun kesalahan penempatan dokumen. Oleh karena itu, MTsN 1 Kuantan Singingi </w:t>
      </w:r>
      <w:r w:rsidRPr="00AA23F3">
        <w:rPr>
          <w:lang w:val="es-ES"/>
        </w:rPr>
        <w:lastRenderedPageBreak/>
        <w:t>memerlukan sistem informasi kearsipan berbasis web yang mampu mendukung pengelolaan dokumen secara lebih cepat, aman, dan terorganisir.</w:t>
      </w:r>
    </w:p>
    <w:p w:rsidR="00AA23F3" w:rsidRPr="009E0884" w:rsidRDefault="009E0884" w:rsidP="007021A0">
      <w:pPr>
        <w:spacing w:before="33" w:line="360" w:lineRule="auto"/>
        <w:ind w:left="117" w:right="217" w:firstLine="720"/>
        <w:rPr>
          <w:sz w:val="19"/>
          <w:szCs w:val="19"/>
          <w:lang w:val="es-ES"/>
        </w:rPr>
      </w:pPr>
      <w:r w:rsidRPr="009E0884">
        <w:rPr>
          <w:lang w:val="es-ES"/>
        </w:rPr>
        <w:t>Berdasarkan permasalahan tersebut, penelitian ini bertujuan untuk merancang dan membangun sistem informasi kearsipan dokumen berbasis web pada MTsN 1 Kuantan Singingi menggunakan metode Waterfall. Sistem yang dikembangkan diharapkan mampu membantu proses pengelolaan arsip secara lebih efektif, mempercepat pencarian dokumen, serta meminimalkan risiko kehilangan atau kerusakan arsip. Melalui penerapan sistem ini, diharapkan kegiatan administrasi sekolah menjadi lebih tertata, efisien, dan mendukung peningkatan kualitas pelayanan administrasi di lingkungan MTsN 1 Kuantan Singingi.</w:t>
      </w:r>
    </w:p>
    <w:p w:rsidR="00886156" w:rsidRPr="0005100F" w:rsidRDefault="00886156">
      <w:pPr>
        <w:spacing w:line="200" w:lineRule="exact"/>
        <w:rPr>
          <w:lang w:val="es-ES"/>
        </w:rPr>
      </w:pPr>
    </w:p>
    <w:p w:rsidR="00886156" w:rsidRPr="007021A0" w:rsidRDefault="0011300D" w:rsidP="00EE2B25">
      <w:pPr>
        <w:spacing w:before="29"/>
        <w:ind w:left="117" w:right="5471"/>
        <w:rPr>
          <w:szCs w:val="24"/>
          <w:lang w:val="es-ES"/>
        </w:rPr>
      </w:pPr>
      <w:r w:rsidRPr="007021A0">
        <w:rPr>
          <w:b/>
          <w:szCs w:val="24"/>
          <w:lang w:val="es-ES"/>
        </w:rPr>
        <w:t>TINJ</w:t>
      </w:r>
      <w:r w:rsidRPr="007021A0">
        <w:rPr>
          <w:b/>
          <w:spacing w:val="-1"/>
          <w:szCs w:val="24"/>
          <w:lang w:val="es-ES"/>
        </w:rPr>
        <w:t>A</w:t>
      </w:r>
      <w:r w:rsidRPr="007021A0">
        <w:rPr>
          <w:b/>
          <w:szCs w:val="24"/>
          <w:lang w:val="es-ES"/>
        </w:rPr>
        <w:t>U</w:t>
      </w:r>
      <w:r w:rsidRPr="007021A0">
        <w:rPr>
          <w:b/>
          <w:spacing w:val="-1"/>
          <w:szCs w:val="24"/>
          <w:lang w:val="es-ES"/>
        </w:rPr>
        <w:t>A</w:t>
      </w:r>
      <w:r w:rsidRPr="007021A0">
        <w:rPr>
          <w:b/>
          <w:szCs w:val="24"/>
          <w:lang w:val="es-ES"/>
        </w:rPr>
        <w:t>N</w:t>
      </w:r>
      <w:r w:rsidRPr="007021A0">
        <w:rPr>
          <w:b/>
          <w:spacing w:val="2"/>
          <w:szCs w:val="24"/>
          <w:lang w:val="es-ES"/>
        </w:rPr>
        <w:t xml:space="preserve"> </w:t>
      </w:r>
      <w:r w:rsidRPr="007021A0">
        <w:rPr>
          <w:b/>
          <w:spacing w:val="-3"/>
          <w:szCs w:val="24"/>
          <w:lang w:val="es-ES"/>
        </w:rPr>
        <w:t>P</w:t>
      </w:r>
      <w:r w:rsidRPr="007021A0">
        <w:rPr>
          <w:b/>
          <w:szCs w:val="24"/>
          <w:lang w:val="es-ES"/>
        </w:rPr>
        <w:t>US</w:t>
      </w:r>
      <w:r w:rsidRPr="007021A0">
        <w:rPr>
          <w:b/>
          <w:spacing w:val="1"/>
          <w:szCs w:val="24"/>
          <w:lang w:val="es-ES"/>
        </w:rPr>
        <w:t>T</w:t>
      </w:r>
      <w:r w:rsidRPr="007021A0">
        <w:rPr>
          <w:b/>
          <w:szCs w:val="24"/>
          <w:lang w:val="es-ES"/>
        </w:rPr>
        <w:t>AKA</w:t>
      </w:r>
    </w:p>
    <w:p w:rsidR="00886156" w:rsidRPr="007021A0" w:rsidRDefault="00886156">
      <w:pPr>
        <w:spacing w:before="4" w:line="140" w:lineRule="exact"/>
        <w:rPr>
          <w:sz w:val="15"/>
          <w:szCs w:val="15"/>
          <w:lang w:val="es-ES"/>
        </w:rPr>
      </w:pPr>
    </w:p>
    <w:p w:rsidR="00EE2B25" w:rsidRDefault="000417F3" w:rsidP="00EE2B25">
      <w:pPr>
        <w:ind w:left="177" w:right="61"/>
        <w:rPr>
          <w:szCs w:val="24"/>
        </w:rPr>
      </w:pPr>
      <w:r>
        <w:rPr>
          <w:sz w:val="20"/>
        </w:rPr>
        <w:pict>
          <v:group id="_x0000_s1049" style="position:absolute;left:0;text-align:left;margin-left:63.7pt;margin-top:-1.8pt;width:468.8pt;height:197.55pt;z-index:-251659776;mso-position-horizontal-relative:page" coordorigin="1274,-36" coordsize="9376,3951">
            <v:shape id="_x0000_s1053" style="position:absolute;left:1289;top:-21;width:9345;height:0" coordorigin="1289,-21" coordsize="9345,0" path="m1289,-21r9345,e" filled="f" strokeweight=".82pt">
              <v:path arrowok="t"/>
            </v:shape>
            <v:shape id="_x0000_s1052" style="position:absolute;left:1289;top:3899;width:9345;height:0" coordorigin="1289,3899" coordsize="9345,0" path="m1289,3899r9345,e" filled="f" strokeweight=".82pt">
              <v:path arrowok="t"/>
            </v:shape>
            <v:shape id="_x0000_s1051" style="position:absolute;left:1282;top:-28;width:0;height:3934" coordorigin="1282,-28" coordsize="0,3934" path="m1282,-28r,3934e" filled="f" strokeweight=".82pt">
              <v:path arrowok="t"/>
            </v:shape>
            <v:shape id="_x0000_s1050" style="position:absolute;left:10641;top:-28;width:0;height:3934" coordorigin="10641,-28" coordsize="0,3934" path="m10641,-28r,3934e" filled="f" strokeweight=".82pt">
              <v:path arrowok="t"/>
            </v:shape>
            <w10:wrap anchorx="page"/>
          </v:group>
        </w:pict>
      </w:r>
      <w:r w:rsidR="0011300D" w:rsidRPr="00EE2B25">
        <w:rPr>
          <w:szCs w:val="24"/>
          <w:lang w:val="es-ES"/>
        </w:rPr>
        <w:t>Tinj</w:t>
      </w:r>
      <w:r w:rsidR="0011300D" w:rsidRPr="00EE2B25">
        <w:rPr>
          <w:spacing w:val="-1"/>
          <w:szCs w:val="24"/>
          <w:lang w:val="es-ES"/>
        </w:rPr>
        <w:t>a</w:t>
      </w:r>
      <w:r w:rsidR="0011300D" w:rsidRPr="00EE2B25">
        <w:rPr>
          <w:szCs w:val="24"/>
          <w:lang w:val="es-ES"/>
        </w:rPr>
        <w:t>u</w:t>
      </w:r>
      <w:r w:rsidR="0011300D" w:rsidRPr="00EE2B25">
        <w:rPr>
          <w:spacing w:val="-1"/>
          <w:szCs w:val="24"/>
          <w:lang w:val="es-ES"/>
        </w:rPr>
        <w:t>a</w:t>
      </w:r>
      <w:r w:rsidR="0011300D" w:rsidRPr="00EE2B25">
        <w:rPr>
          <w:szCs w:val="24"/>
          <w:lang w:val="es-ES"/>
        </w:rPr>
        <w:t>n</w:t>
      </w:r>
      <w:r w:rsidR="0011300D" w:rsidRPr="00EE2B25">
        <w:rPr>
          <w:spacing w:val="1"/>
          <w:szCs w:val="24"/>
          <w:lang w:val="es-ES"/>
        </w:rPr>
        <w:t xml:space="preserve"> </w:t>
      </w:r>
      <w:r w:rsidR="0011300D" w:rsidRPr="00EE2B25">
        <w:rPr>
          <w:szCs w:val="24"/>
          <w:lang w:val="es-ES"/>
        </w:rPr>
        <w:t>pust</w:t>
      </w:r>
      <w:r w:rsidR="0011300D" w:rsidRPr="00EE2B25">
        <w:rPr>
          <w:spacing w:val="-1"/>
          <w:szCs w:val="24"/>
          <w:lang w:val="es-ES"/>
        </w:rPr>
        <w:t>a</w:t>
      </w:r>
      <w:r w:rsidR="0011300D" w:rsidRPr="00EE2B25">
        <w:rPr>
          <w:szCs w:val="24"/>
          <w:lang w:val="es-ES"/>
        </w:rPr>
        <w:t>ka t</w:t>
      </w:r>
      <w:r w:rsidR="0011300D" w:rsidRPr="00EE2B25">
        <w:rPr>
          <w:spacing w:val="1"/>
          <w:szCs w:val="24"/>
          <w:lang w:val="es-ES"/>
        </w:rPr>
        <w:t>i</w:t>
      </w:r>
      <w:r w:rsidR="0011300D" w:rsidRPr="00EE2B25">
        <w:rPr>
          <w:szCs w:val="24"/>
          <w:lang w:val="es-ES"/>
        </w:rPr>
        <w:t>d</w:t>
      </w:r>
      <w:r w:rsidR="0011300D" w:rsidRPr="00EE2B25">
        <w:rPr>
          <w:spacing w:val="-1"/>
          <w:szCs w:val="24"/>
          <w:lang w:val="es-ES"/>
        </w:rPr>
        <w:t>a</w:t>
      </w:r>
      <w:r w:rsidR="0011300D" w:rsidRPr="00EE2B25">
        <w:rPr>
          <w:szCs w:val="24"/>
          <w:lang w:val="es-ES"/>
        </w:rPr>
        <w:t>k</w:t>
      </w:r>
      <w:r w:rsidR="0011300D" w:rsidRPr="00EE2B25">
        <w:rPr>
          <w:spacing w:val="1"/>
          <w:szCs w:val="24"/>
          <w:lang w:val="es-ES"/>
        </w:rPr>
        <w:t xml:space="preserve"> </w:t>
      </w:r>
      <w:r w:rsidR="0011300D" w:rsidRPr="00EE2B25">
        <w:rPr>
          <w:spacing w:val="3"/>
          <w:szCs w:val="24"/>
          <w:lang w:val="es-ES"/>
        </w:rPr>
        <w:t>l</w:t>
      </w:r>
      <w:r w:rsidR="0011300D" w:rsidRPr="00EE2B25">
        <w:rPr>
          <w:spacing w:val="-1"/>
          <w:szCs w:val="24"/>
          <w:lang w:val="es-ES"/>
        </w:rPr>
        <w:t>e</w:t>
      </w:r>
      <w:r w:rsidR="0011300D" w:rsidRPr="00EE2B25">
        <w:rPr>
          <w:szCs w:val="24"/>
          <w:lang w:val="es-ES"/>
        </w:rPr>
        <w:t>bih</w:t>
      </w:r>
      <w:r w:rsidR="0011300D" w:rsidRPr="00EE2B25">
        <w:rPr>
          <w:spacing w:val="1"/>
          <w:szCs w:val="24"/>
          <w:lang w:val="es-ES"/>
        </w:rPr>
        <w:t xml:space="preserve"> </w:t>
      </w:r>
      <w:r w:rsidR="0011300D" w:rsidRPr="00EE2B25">
        <w:rPr>
          <w:szCs w:val="24"/>
          <w:lang w:val="es-ES"/>
        </w:rPr>
        <w:t>d</w:t>
      </w:r>
      <w:r w:rsidR="0011300D" w:rsidRPr="00EE2B25">
        <w:rPr>
          <w:spacing w:val="-1"/>
          <w:szCs w:val="24"/>
          <w:lang w:val="es-ES"/>
        </w:rPr>
        <w:t>a</w:t>
      </w:r>
      <w:r w:rsidR="0011300D" w:rsidRPr="00EE2B25">
        <w:rPr>
          <w:szCs w:val="24"/>
          <w:lang w:val="es-ES"/>
        </w:rPr>
        <w:t>ri</w:t>
      </w:r>
      <w:r w:rsidR="0011300D" w:rsidRPr="00EE2B25">
        <w:rPr>
          <w:spacing w:val="3"/>
          <w:szCs w:val="24"/>
          <w:lang w:val="es-ES"/>
        </w:rPr>
        <w:t xml:space="preserve"> </w:t>
      </w:r>
      <w:r w:rsidR="0011300D" w:rsidRPr="00EE2B25">
        <w:rPr>
          <w:szCs w:val="24"/>
          <w:lang w:val="es-ES"/>
        </w:rPr>
        <w:t>1000</w:t>
      </w:r>
      <w:r w:rsidR="0011300D" w:rsidRPr="00EE2B25">
        <w:rPr>
          <w:spacing w:val="1"/>
          <w:szCs w:val="24"/>
          <w:lang w:val="es-ES"/>
        </w:rPr>
        <w:t xml:space="preserve"> </w:t>
      </w:r>
      <w:r w:rsidR="0011300D" w:rsidRPr="00EE2B25">
        <w:rPr>
          <w:spacing w:val="2"/>
          <w:szCs w:val="24"/>
          <w:lang w:val="es-ES"/>
        </w:rPr>
        <w:t>k</w:t>
      </w:r>
      <w:r w:rsidR="0011300D" w:rsidRPr="00EE2B25">
        <w:rPr>
          <w:spacing w:val="-1"/>
          <w:szCs w:val="24"/>
          <w:lang w:val="es-ES"/>
        </w:rPr>
        <w:t>a</w:t>
      </w:r>
      <w:r w:rsidR="0011300D" w:rsidRPr="00EE2B25">
        <w:rPr>
          <w:szCs w:val="24"/>
          <w:lang w:val="es-ES"/>
        </w:rPr>
        <w:t>ta d</w:t>
      </w:r>
      <w:r w:rsidR="0011300D" w:rsidRPr="00EE2B25">
        <w:rPr>
          <w:spacing w:val="-1"/>
          <w:szCs w:val="24"/>
          <w:lang w:val="es-ES"/>
        </w:rPr>
        <w:t>e</w:t>
      </w:r>
      <w:r w:rsidR="0011300D" w:rsidRPr="00EE2B25">
        <w:rPr>
          <w:spacing w:val="2"/>
          <w:szCs w:val="24"/>
          <w:lang w:val="es-ES"/>
        </w:rPr>
        <w:t>n</w:t>
      </w:r>
      <w:r w:rsidR="0011300D" w:rsidRPr="00EE2B25">
        <w:rPr>
          <w:spacing w:val="-2"/>
          <w:szCs w:val="24"/>
          <w:lang w:val="es-ES"/>
        </w:rPr>
        <w:t>g</w:t>
      </w:r>
      <w:r w:rsidR="0011300D" w:rsidRPr="00EE2B25">
        <w:rPr>
          <w:spacing w:val="-1"/>
          <w:szCs w:val="24"/>
          <w:lang w:val="es-ES"/>
        </w:rPr>
        <w:t>a</w:t>
      </w:r>
      <w:r w:rsidR="0011300D" w:rsidRPr="00EE2B25">
        <w:rPr>
          <w:szCs w:val="24"/>
          <w:lang w:val="es-ES"/>
        </w:rPr>
        <w:t>n</w:t>
      </w:r>
      <w:r w:rsidR="0011300D" w:rsidRPr="00EE2B25">
        <w:rPr>
          <w:spacing w:val="3"/>
          <w:szCs w:val="24"/>
          <w:lang w:val="es-ES"/>
        </w:rPr>
        <w:t xml:space="preserve"> </w:t>
      </w:r>
      <w:r w:rsidR="0011300D" w:rsidRPr="00EE2B25">
        <w:rPr>
          <w:szCs w:val="24"/>
          <w:lang w:val="es-ES"/>
        </w:rPr>
        <w:t>me</w:t>
      </w:r>
      <w:r w:rsidR="0011300D" w:rsidRPr="00EE2B25">
        <w:rPr>
          <w:spacing w:val="2"/>
          <w:szCs w:val="24"/>
          <w:lang w:val="es-ES"/>
        </w:rPr>
        <w:t>n</w:t>
      </w:r>
      <w:r w:rsidR="0011300D" w:rsidRPr="00EE2B25">
        <w:rPr>
          <w:spacing w:val="-2"/>
          <w:szCs w:val="24"/>
          <w:lang w:val="es-ES"/>
        </w:rPr>
        <w:t>g</w:t>
      </w:r>
      <w:r w:rsidR="0011300D" w:rsidRPr="00EE2B25">
        <w:rPr>
          <w:spacing w:val="-1"/>
          <w:szCs w:val="24"/>
          <w:lang w:val="es-ES"/>
        </w:rPr>
        <w:t>e</w:t>
      </w:r>
      <w:r w:rsidR="0011300D" w:rsidRPr="00EE2B25">
        <w:rPr>
          <w:szCs w:val="24"/>
          <w:lang w:val="es-ES"/>
        </w:rPr>
        <w:t>muka</w:t>
      </w:r>
      <w:r w:rsidR="0011300D" w:rsidRPr="00EE2B25">
        <w:rPr>
          <w:spacing w:val="2"/>
          <w:szCs w:val="24"/>
          <w:lang w:val="es-ES"/>
        </w:rPr>
        <w:t>k</w:t>
      </w:r>
      <w:r w:rsidR="0011300D" w:rsidRPr="00EE2B25">
        <w:rPr>
          <w:spacing w:val="-1"/>
          <w:szCs w:val="24"/>
          <w:lang w:val="es-ES"/>
        </w:rPr>
        <w:t>a</w:t>
      </w:r>
      <w:r w:rsidR="0011300D" w:rsidRPr="00EE2B25">
        <w:rPr>
          <w:szCs w:val="24"/>
          <w:lang w:val="es-ES"/>
        </w:rPr>
        <w:t>n</w:t>
      </w:r>
      <w:r w:rsidR="0011300D" w:rsidRPr="00EE2B25">
        <w:rPr>
          <w:spacing w:val="3"/>
          <w:szCs w:val="24"/>
          <w:lang w:val="es-ES"/>
        </w:rPr>
        <w:t xml:space="preserve"> </w:t>
      </w:r>
      <w:r w:rsidR="0011300D" w:rsidRPr="00EE2B25">
        <w:rPr>
          <w:b/>
          <w:i/>
          <w:szCs w:val="24"/>
          <w:lang w:val="es-ES"/>
        </w:rPr>
        <w:t>sta</w:t>
      </w:r>
      <w:r w:rsidR="0011300D" w:rsidRPr="00EE2B25">
        <w:rPr>
          <w:b/>
          <w:i/>
          <w:spacing w:val="1"/>
          <w:szCs w:val="24"/>
          <w:lang w:val="es-ES"/>
        </w:rPr>
        <w:t>t</w:t>
      </w:r>
      <w:r w:rsidR="0011300D" w:rsidRPr="00EE2B25">
        <w:rPr>
          <w:b/>
          <w:i/>
          <w:szCs w:val="24"/>
          <w:lang w:val="es-ES"/>
        </w:rPr>
        <w:t>e of t</w:t>
      </w:r>
      <w:r w:rsidR="0011300D" w:rsidRPr="00EE2B25">
        <w:rPr>
          <w:b/>
          <w:i/>
          <w:spacing w:val="1"/>
          <w:szCs w:val="24"/>
          <w:lang w:val="es-ES"/>
        </w:rPr>
        <w:t>h</w:t>
      </w:r>
      <w:r w:rsidR="0011300D" w:rsidRPr="00EE2B25">
        <w:rPr>
          <w:b/>
          <w:i/>
          <w:szCs w:val="24"/>
          <w:lang w:val="es-ES"/>
        </w:rPr>
        <w:t>e art</w:t>
      </w:r>
      <w:r w:rsidR="0011300D" w:rsidRPr="00EE2B25">
        <w:rPr>
          <w:b/>
          <w:i/>
          <w:spacing w:val="3"/>
          <w:szCs w:val="24"/>
          <w:lang w:val="es-ES"/>
        </w:rPr>
        <w:t xml:space="preserve"> </w:t>
      </w:r>
      <w:r w:rsidR="0011300D" w:rsidRPr="00EE2B25">
        <w:rPr>
          <w:szCs w:val="24"/>
          <w:lang w:val="es-ES"/>
        </w:rPr>
        <w:t>d</w:t>
      </w:r>
      <w:r w:rsidR="0011300D" w:rsidRPr="00EE2B25">
        <w:rPr>
          <w:spacing w:val="-1"/>
          <w:szCs w:val="24"/>
          <w:lang w:val="es-ES"/>
        </w:rPr>
        <w:t>a</w:t>
      </w:r>
      <w:r w:rsidR="0011300D" w:rsidRPr="00EE2B25">
        <w:rPr>
          <w:szCs w:val="24"/>
          <w:lang w:val="es-ES"/>
        </w:rPr>
        <w:t>n</w:t>
      </w:r>
      <w:r w:rsidR="0011300D" w:rsidRPr="00EE2B25">
        <w:rPr>
          <w:spacing w:val="1"/>
          <w:szCs w:val="24"/>
          <w:lang w:val="es-ES"/>
        </w:rPr>
        <w:t xml:space="preserve"> </w:t>
      </w:r>
      <w:r w:rsidR="0011300D" w:rsidRPr="00EE2B25">
        <w:rPr>
          <w:spacing w:val="2"/>
          <w:szCs w:val="24"/>
          <w:lang w:val="es-ES"/>
        </w:rPr>
        <w:t>p</w:t>
      </w:r>
      <w:r w:rsidR="0011300D" w:rsidRPr="00EE2B25">
        <w:rPr>
          <w:spacing w:val="-1"/>
          <w:szCs w:val="24"/>
          <w:lang w:val="es-ES"/>
        </w:rPr>
        <w:t>e</w:t>
      </w:r>
      <w:r w:rsidR="0011300D" w:rsidRPr="00EE2B25">
        <w:rPr>
          <w:spacing w:val="3"/>
          <w:szCs w:val="24"/>
          <w:lang w:val="es-ES"/>
        </w:rPr>
        <w:t>t</w:t>
      </w:r>
      <w:r w:rsidR="0011300D" w:rsidRPr="00EE2B25">
        <w:rPr>
          <w:szCs w:val="24"/>
          <w:lang w:val="es-ES"/>
        </w:rPr>
        <w:t>a jal</w:t>
      </w:r>
      <w:r w:rsidR="0011300D" w:rsidRPr="00EE2B25">
        <w:rPr>
          <w:spacing w:val="-1"/>
          <w:szCs w:val="24"/>
          <w:lang w:val="es-ES"/>
        </w:rPr>
        <w:t>a</w:t>
      </w:r>
      <w:r w:rsidR="0011300D" w:rsidRPr="00EE2B25">
        <w:rPr>
          <w:szCs w:val="24"/>
          <w:lang w:val="es-ES"/>
        </w:rPr>
        <w:t>n</w:t>
      </w:r>
      <w:r w:rsidR="0011300D" w:rsidRPr="00EE2B25">
        <w:rPr>
          <w:spacing w:val="3"/>
          <w:szCs w:val="24"/>
          <w:lang w:val="es-ES"/>
        </w:rPr>
        <w:t xml:space="preserve"> </w:t>
      </w:r>
      <w:r w:rsidR="0011300D" w:rsidRPr="00EE2B25">
        <w:rPr>
          <w:spacing w:val="-1"/>
          <w:szCs w:val="24"/>
          <w:lang w:val="es-ES"/>
        </w:rPr>
        <w:t>(</w:t>
      </w:r>
      <w:r w:rsidR="0011300D" w:rsidRPr="00EE2B25">
        <w:rPr>
          <w:i/>
          <w:szCs w:val="24"/>
          <w:lang w:val="es-ES"/>
        </w:rPr>
        <w:t>roadmap</w:t>
      </w:r>
      <w:r w:rsidR="0011300D" w:rsidRPr="00EE2B25">
        <w:rPr>
          <w:szCs w:val="24"/>
          <w:lang w:val="es-ES"/>
        </w:rPr>
        <w:t>)</w:t>
      </w:r>
      <w:r w:rsidR="0011300D" w:rsidRPr="00EE2B25">
        <w:rPr>
          <w:spacing w:val="2"/>
          <w:szCs w:val="24"/>
          <w:lang w:val="es-ES"/>
        </w:rPr>
        <w:t xml:space="preserve"> </w:t>
      </w:r>
      <w:r w:rsidR="0011300D" w:rsidRPr="00EE2B25">
        <w:rPr>
          <w:szCs w:val="24"/>
          <w:lang w:val="es-ES"/>
        </w:rPr>
        <w:t>d</w:t>
      </w:r>
      <w:r w:rsidR="0011300D" w:rsidRPr="00EE2B25">
        <w:rPr>
          <w:spacing w:val="-1"/>
          <w:szCs w:val="24"/>
          <w:lang w:val="es-ES"/>
        </w:rPr>
        <w:t>a</w:t>
      </w:r>
      <w:r w:rsidR="0011300D" w:rsidRPr="00EE2B25">
        <w:rPr>
          <w:spacing w:val="3"/>
          <w:szCs w:val="24"/>
          <w:lang w:val="es-ES"/>
        </w:rPr>
        <w:t>l</w:t>
      </w:r>
      <w:r w:rsidR="0011300D" w:rsidRPr="00EE2B25">
        <w:rPr>
          <w:spacing w:val="-1"/>
          <w:szCs w:val="24"/>
          <w:lang w:val="es-ES"/>
        </w:rPr>
        <w:t>a</w:t>
      </w:r>
      <w:r w:rsidR="0011300D" w:rsidRPr="00EE2B25">
        <w:rPr>
          <w:szCs w:val="24"/>
          <w:lang w:val="es-ES"/>
        </w:rPr>
        <w:t>m</w:t>
      </w:r>
      <w:r w:rsidR="0011300D" w:rsidRPr="00EE2B25">
        <w:rPr>
          <w:spacing w:val="3"/>
          <w:szCs w:val="24"/>
          <w:lang w:val="es-ES"/>
        </w:rPr>
        <w:t xml:space="preserve"> </w:t>
      </w:r>
      <w:r w:rsidR="0011300D" w:rsidRPr="00EE2B25">
        <w:rPr>
          <w:szCs w:val="24"/>
          <w:lang w:val="es-ES"/>
        </w:rPr>
        <w:t>bidang</w:t>
      </w:r>
      <w:r w:rsidR="0011300D" w:rsidRPr="00EE2B25">
        <w:rPr>
          <w:spacing w:val="4"/>
          <w:szCs w:val="24"/>
          <w:lang w:val="es-ES"/>
        </w:rPr>
        <w:t xml:space="preserve"> </w:t>
      </w:r>
      <w:r w:rsidR="0011300D" w:rsidRPr="00EE2B25">
        <w:rPr>
          <w:spacing w:val="-5"/>
          <w:szCs w:val="24"/>
          <w:lang w:val="es-ES"/>
        </w:rPr>
        <w:t>y</w:t>
      </w:r>
      <w:r w:rsidR="0011300D" w:rsidRPr="00EE2B25">
        <w:rPr>
          <w:spacing w:val="1"/>
          <w:szCs w:val="24"/>
          <w:lang w:val="es-ES"/>
        </w:rPr>
        <w:t>a</w:t>
      </w:r>
      <w:r w:rsidR="0011300D" w:rsidRPr="00EE2B25">
        <w:rPr>
          <w:spacing w:val="2"/>
          <w:szCs w:val="24"/>
          <w:lang w:val="es-ES"/>
        </w:rPr>
        <w:t>n</w:t>
      </w:r>
      <w:r w:rsidR="0011300D" w:rsidRPr="00EE2B25">
        <w:rPr>
          <w:szCs w:val="24"/>
          <w:lang w:val="es-ES"/>
        </w:rPr>
        <w:t>g</w:t>
      </w:r>
      <w:r w:rsidR="0011300D" w:rsidRPr="00EE2B25">
        <w:rPr>
          <w:spacing w:val="2"/>
          <w:szCs w:val="24"/>
          <w:lang w:val="es-ES"/>
        </w:rPr>
        <w:t xml:space="preserve"> </w:t>
      </w:r>
      <w:r w:rsidR="0011300D" w:rsidRPr="00EE2B25">
        <w:rPr>
          <w:szCs w:val="24"/>
          <w:lang w:val="es-ES"/>
        </w:rPr>
        <w:t>di</w:t>
      </w:r>
      <w:r w:rsidR="0011300D" w:rsidRPr="00EE2B25">
        <w:rPr>
          <w:spacing w:val="1"/>
          <w:szCs w:val="24"/>
          <w:lang w:val="es-ES"/>
        </w:rPr>
        <w:t>t</w:t>
      </w:r>
      <w:r w:rsidR="0011300D" w:rsidRPr="00EE2B25">
        <w:rPr>
          <w:spacing w:val="-1"/>
          <w:szCs w:val="24"/>
          <w:lang w:val="es-ES"/>
        </w:rPr>
        <w:t>e</w:t>
      </w:r>
      <w:r w:rsidR="0011300D" w:rsidRPr="00EE2B25">
        <w:rPr>
          <w:szCs w:val="24"/>
          <w:lang w:val="es-ES"/>
        </w:rPr>
        <w:t>l</w:t>
      </w:r>
      <w:r w:rsidR="0011300D" w:rsidRPr="00EE2B25">
        <w:rPr>
          <w:spacing w:val="1"/>
          <w:szCs w:val="24"/>
          <w:lang w:val="es-ES"/>
        </w:rPr>
        <w:t>i</w:t>
      </w:r>
      <w:r w:rsidR="0011300D" w:rsidRPr="00EE2B25">
        <w:rPr>
          <w:szCs w:val="24"/>
          <w:lang w:val="es-ES"/>
        </w:rPr>
        <w:t>t</w:t>
      </w:r>
      <w:r w:rsidR="0011300D" w:rsidRPr="00EE2B25">
        <w:rPr>
          <w:spacing w:val="1"/>
          <w:szCs w:val="24"/>
          <w:lang w:val="es-ES"/>
        </w:rPr>
        <w:t>i</w:t>
      </w:r>
      <w:r w:rsidR="0011300D" w:rsidRPr="00EE2B25">
        <w:rPr>
          <w:szCs w:val="24"/>
          <w:lang w:val="es-ES"/>
        </w:rPr>
        <w:t>/</w:t>
      </w:r>
      <w:r w:rsidR="0011300D" w:rsidRPr="00EE2B25">
        <w:rPr>
          <w:spacing w:val="1"/>
          <w:szCs w:val="24"/>
          <w:lang w:val="es-ES"/>
        </w:rPr>
        <w:t>t</w:t>
      </w:r>
      <w:r w:rsidR="0011300D" w:rsidRPr="00EE2B25">
        <w:rPr>
          <w:spacing w:val="-1"/>
          <w:szCs w:val="24"/>
          <w:lang w:val="es-ES"/>
        </w:rPr>
        <w:t>e</w:t>
      </w:r>
      <w:r w:rsidR="0011300D" w:rsidRPr="00EE2B25">
        <w:rPr>
          <w:szCs w:val="24"/>
          <w:lang w:val="es-ES"/>
        </w:rPr>
        <w:t>kno</w:t>
      </w:r>
      <w:r w:rsidR="0011300D" w:rsidRPr="00EE2B25">
        <w:rPr>
          <w:spacing w:val="-2"/>
          <w:szCs w:val="24"/>
          <w:lang w:val="es-ES"/>
        </w:rPr>
        <w:t>l</w:t>
      </w:r>
      <w:r w:rsidR="0011300D" w:rsidRPr="00EE2B25">
        <w:rPr>
          <w:szCs w:val="24"/>
          <w:lang w:val="es-ES"/>
        </w:rPr>
        <w:t>o</w:t>
      </w:r>
      <w:r w:rsidR="0011300D" w:rsidRPr="00EE2B25">
        <w:rPr>
          <w:spacing w:val="-2"/>
          <w:szCs w:val="24"/>
          <w:lang w:val="es-ES"/>
        </w:rPr>
        <w:t>g</w:t>
      </w:r>
      <w:r w:rsidR="0011300D" w:rsidRPr="00EE2B25">
        <w:rPr>
          <w:szCs w:val="24"/>
          <w:lang w:val="es-ES"/>
        </w:rPr>
        <w:t>i</w:t>
      </w:r>
      <w:r w:rsidR="0011300D" w:rsidRPr="00EE2B25">
        <w:rPr>
          <w:spacing w:val="8"/>
          <w:szCs w:val="24"/>
          <w:lang w:val="es-ES"/>
        </w:rPr>
        <w:t xml:space="preserve"> </w:t>
      </w:r>
      <w:r w:rsidR="0011300D" w:rsidRPr="00EE2B25">
        <w:rPr>
          <w:spacing w:val="-5"/>
          <w:szCs w:val="24"/>
          <w:lang w:val="es-ES"/>
        </w:rPr>
        <w:t>y</w:t>
      </w:r>
      <w:r w:rsidR="0011300D" w:rsidRPr="00EE2B25">
        <w:rPr>
          <w:spacing w:val="-1"/>
          <w:szCs w:val="24"/>
          <w:lang w:val="es-ES"/>
        </w:rPr>
        <w:t>a</w:t>
      </w:r>
      <w:r w:rsidR="0011300D" w:rsidRPr="00EE2B25">
        <w:rPr>
          <w:spacing w:val="2"/>
          <w:szCs w:val="24"/>
          <w:lang w:val="es-ES"/>
        </w:rPr>
        <w:t>n</w:t>
      </w:r>
      <w:r w:rsidR="0011300D" w:rsidRPr="00EE2B25">
        <w:rPr>
          <w:szCs w:val="24"/>
          <w:lang w:val="es-ES"/>
        </w:rPr>
        <w:t>g dikemb</w:t>
      </w:r>
      <w:r w:rsidR="0011300D" w:rsidRPr="00EE2B25">
        <w:rPr>
          <w:spacing w:val="-1"/>
          <w:szCs w:val="24"/>
          <w:lang w:val="es-ES"/>
        </w:rPr>
        <w:t>a</w:t>
      </w:r>
      <w:r w:rsidR="0011300D" w:rsidRPr="00EE2B25">
        <w:rPr>
          <w:spacing w:val="2"/>
          <w:szCs w:val="24"/>
          <w:lang w:val="es-ES"/>
        </w:rPr>
        <w:t>n</w:t>
      </w:r>
      <w:r w:rsidR="0011300D" w:rsidRPr="00EE2B25">
        <w:rPr>
          <w:spacing w:val="-2"/>
          <w:szCs w:val="24"/>
          <w:lang w:val="es-ES"/>
        </w:rPr>
        <w:t>g</w:t>
      </w:r>
      <w:r w:rsidR="0011300D" w:rsidRPr="00EE2B25">
        <w:rPr>
          <w:spacing w:val="2"/>
          <w:szCs w:val="24"/>
          <w:lang w:val="es-ES"/>
        </w:rPr>
        <w:t>k</w:t>
      </w:r>
      <w:r w:rsidR="0011300D" w:rsidRPr="00EE2B25">
        <w:rPr>
          <w:spacing w:val="-1"/>
          <w:szCs w:val="24"/>
          <w:lang w:val="es-ES"/>
        </w:rPr>
        <w:t>a</w:t>
      </w:r>
      <w:r w:rsidR="0011300D" w:rsidRPr="00EE2B25">
        <w:rPr>
          <w:szCs w:val="24"/>
          <w:lang w:val="es-ES"/>
        </w:rPr>
        <w:t>n.</w:t>
      </w:r>
      <w:r w:rsidR="0011300D" w:rsidRPr="00EE2B25">
        <w:rPr>
          <w:spacing w:val="8"/>
          <w:szCs w:val="24"/>
          <w:lang w:val="es-ES"/>
        </w:rPr>
        <w:t xml:space="preserve"> </w:t>
      </w:r>
      <w:r w:rsidR="0011300D">
        <w:rPr>
          <w:spacing w:val="1"/>
          <w:szCs w:val="24"/>
        </w:rPr>
        <w:t>P</w:t>
      </w:r>
      <w:r w:rsidR="0011300D">
        <w:rPr>
          <w:spacing w:val="-1"/>
          <w:szCs w:val="24"/>
        </w:rPr>
        <w:t>e</w:t>
      </w:r>
      <w:r w:rsidR="0011300D">
        <w:rPr>
          <w:spacing w:val="2"/>
          <w:szCs w:val="24"/>
        </w:rPr>
        <w:t>n</w:t>
      </w:r>
      <w:r w:rsidR="0011300D">
        <w:rPr>
          <w:spacing w:val="-5"/>
          <w:szCs w:val="24"/>
        </w:rPr>
        <w:t>y</w:t>
      </w:r>
      <w:r w:rsidR="0011300D">
        <w:rPr>
          <w:spacing w:val="-1"/>
          <w:szCs w:val="24"/>
        </w:rPr>
        <w:t>a</w:t>
      </w:r>
      <w:r w:rsidR="0011300D">
        <w:rPr>
          <w:szCs w:val="24"/>
        </w:rPr>
        <w:t>j</w:t>
      </w:r>
      <w:r w:rsidR="0011300D">
        <w:rPr>
          <w:spacing w:val="1"/>
          <w:szCs w:val="24"/>
        </w:rPr>
        <w:t>i</w:t>
      </w:r>
      <w:r w:rsidR="0011300D">
        <w:rPr>
          <w:spacing w:val="-1"/>
          <w:szCs w:val="24"/>
        </w:rPr>
        <w:t>a</w:t>
      </w:r>
      <w:r w:rsidR="0011300D">
        <w:rPr>
          <w:szCs w:val="24"/>
        </w:rPr>
        <w:t>n</w:t>
      </w:r>
      <w:r w:rsidR="0011300D">
        <w:rPr>
          <w:spacing w:val="3"/>
          <w:szCs w:val="24"/>
        </w:rPr>
        <w:t xml:space="preserve"> </w:t>
      </w:r>
      <w:r w:rsidR="0011300D">
        <w:rPr>
          <w:spacing w:val="2"/>
          <w:szCs w:val="24"/>
        </w:rPr>
        <w:t>p</w:t>
      </w:r>
      <w:r w:rsidR="0011300D">
        <w:rPr>
          <w:spacing w:val="-1"/>
          <w:szCs w:val="24"/>
        </w:rPr>
        <w:t>e</w:t>
      </w:r>
      <w:r w:rsidR="0011300D">
        <w:rPr>
          <w:szCs w:val="24"/>
        </w:rPr>
        <w:t>ta</w:t>
      </w:r>
      <w:r w:rsidR="0011300D">
        <w:rPr>
          <w:spacing w:val="2"/>
          <w:szCs w:val="24"/>
        </w:rPr>
        <w:t xml:space="preserve"> </w:t>
      </w:r>
      <w:r w:rsidR="0011300D">
        <w:rPr>
          <w:szCs w:val="24"/>
        </w:rPr>
        <w:t>jal</w:t>
      </w:r>
      <w:r w:rsidR="0011300D">
        <w:rPr>
          <w:spacing w:val="1"/>
          <w:szCs w:val="24"/>
        </w:rPr>
        <w:t>a</w:t>
      </w:r>
      <w:r w:rsidR="0011300D">
        <w:rPr>
          <w:szCs w:val="24"/>
        </w:rPr>
        <w:t>n d</w:t>
      </w:r>
      <w:r w:rsidR="0011300D">
        <w:rPr>
          <w:spacing w:val="-1"/>
          <w:szCs w:val="24"/>
        </w:rPr>
        <w:t>a</w:t>
      </w:r>
      <w:r w:rsidR="0011300D">
        <w:rPr>
          <w:szCs w:val="24"/>
        </w:rPr>
        <w:t>p</w:t>
      </w:r>
      <w:r w:rsidR="0011300D">
        <w:rPr>
          <w:spacing w:val="-1"/>
          <w:szCs w:val="24"/>
        </w:rPr>
        <w:t>a</w:t>
      </w:r>
      <w:r w:rsidR="0011300D">
        <w:rPr>
          <w:szCs w:val="24"/>
        </w:rPr>
        <w:t>t</w:t>
      </w:r>
      <w:r w:rsidR="0011300D">
        <w:rPr>
          <w:spacing w:val="3"/>
          <w:szCs w:val="24"/>
        </w:rPr>
        <w:t xml:space="preserve"> </w:t>
      </w:r>
      <w:r w:rsidR="0011300D">
        <w:rPr>
          <w:szCs w:val="24"/>
        </w:rPr>
        <w:t>b</w:t>
      </w:r>
      <w:r w:rsidR="0011300D">
        <w:rPr>
          <w:spacing w:val="-1"/>
          <w:szCs w:val="24"/>
        </w:rPr>
        <w:t>e</w:t>
      </w:r>
      <w:r w:rsidR="0011300D">
        <w:rPr>
          <w:szCs w:val="24"/>
        </w:rPr>
        <w:t>rupa</w:t>
      </w:r>
      <w:r w:rsidR="0011300D">
        <w:rPr>
          <w:spacing w:val="1"/>
          <w:szCs w:val="24"/>
        </w:rPr>
        <w:t xml:space="preserve"> </w:t>
      </w:r>
      <w:r w:rsidR="0011300D">
        <w:rPr>
          <w:szCs w:val="24"/>
        </w:rPr>
        <w:t>b</w:t>
      </w:r>
      <w:r w:rsidR="0011300D">
        <w:rPr>
          <w:spacing w:val="1"/>
          <w:szCs w:val="24"/>
        </w:rPr>
        <w:t>a</w:t>
      </w:r>
      <w:r w:rsidR="0011300D">
        <w:rPr>
          <w:spacing w:val="-2"/>
          <w:szCs w:val="24"/>
        </w:rPr>
        <w:t>g</w:t>
      </w:r>
      <w:r w:rsidR="0011300D">
        <w:rPr>
          <w:spacing w:val="-1"/>
          <w:szCs w:val="24"/>
        </w:rPr>
        <w:t>a</w:t>
      </w:r>
      <w:r w:rsidR="0011300D">
        <w:rPr>
          <w:szCs w:val="24"/>
        </w:rPr>
        <w:t>n</w:t>
      </w:r>
      <w:r w:rsidR="0011300D">
        <w:rPr>
          <w:spacing w:val="3"/>
          <w:szCs w:val="24"/>
        </w:rPr>
        <w:t xml:space="preserve"> </w:t>
      </w:r>
      <w:r w:rsidR="0011300D">
        <w:rPr>
          <w:szCs w:val="24"/>
        </w:rPr>
        <w:t>d</w:t>
      </w:r>
      <w:r w:rsidR="0011300D">
        <w:rPr>
          <w:spacing w:val="-1"/>
          <w:szCs w:val="24"/>
        </w:rPr>
        <w:t>a</w:t>
      </w:r>
      <w:r w:rsidR="0011300D">
        <w:rPr>
          <w:spacing w:val="3"/>
          <w:szCs w:val="24"/>
        </w:rPr>
        <w:t>l</w:t>
      </w:r>
      <w:r w:rsidR="0011300D">
        <w:rPr>
          <w:spacing w:val="1"/>
          <w:szCs w:val="24"/>
        </w:rPr>
        <w:t>a</w:t>
      </w:r>
      <w:r w:rsidR="0011300D">
        <w:rPr>
          <w:szCs w:val="24"/>
        </w:rPr>
        <w:t>m</w:t>
      </w:r>
      <w:r w:rsidR="0011300D">
        <w:rPr>
          <w:spacing w:val="3"/>
          <w:szCs w:val="24"/>
        </w:rPr>
        <w:t xml:space="preserve"> </w:t>
      </w:r>
      <w:r w:rsidR="0011300D">
        <w:rPr>
          <w:szCs w:val="24"/>
        </w:rPr>
        <w:t>b</w:t>
      </w:r>
      <w:r w:rsidR="0011300D">
        <w:rPr>
          <w:spacing w:val="-1"/>
          <w:szCs w:val="24"/>
        </w:rPr>
        <w:t>e</w:t>
      </w:r>
      <w:r w:rsidR="0011300D">
        <w:rPr>
          <w:szCs w:val="24"/>
        </w:rPr>
        <w:t>ntuk</w:t>
      </w:r>
      <w:r w:rsidR="0011300D">
        <w:rPr>
          <w:spacing w:val="5"/>
          <w:szCs w:val="24"/>
        </w:rPr>
        <w:t xml:space="preserve"> </w:t>
      </w:r>
      <w:r w:rsidR="0011300D">
        <w:rPr>
          <w:i/>
          <w:szCs w:val="24"/>
        </w:rPr>
        <w:t>imag</w:t>
      </w:r>
      <w:r w:rsidR="0011300D">
        <w:rPr>
          <w:i/>
          <w:spacing w:val="-1"/>
          <w:szCs w:val="24"/>
        </w:rPr>
        <w:t>e</w:t>
      </w:r>
      <w:r w:rsidR="0011300D">
        <w:rPr>
          <w:szCs w:val="24"/>
        </w:rPr>
        <w:t>.</w:t>
      </w:r>
      <w:r w:rsidR="0011300D">
        <w:rPr>
          <w:spacing w:val="3"/>
          <w:szCs w:val="24"/>
        </w:rPr>
        <w:t xml:space="preserve"> </w:t>
      </w:r>
      <w:r w:rsidR="0011300D">
        <w:rPr>
          <w:spacing w:val="1"/>
          <w:szCs w:val="24"/>
        </w:rPr>
        <w:t>S</w:t>
      </w:r>
      <w:r w:rsidR="0011300D">
        <w:rPr>
          <w:spacing w:val="-2"/>
          <w:szCs w:val="24"/>
        </w:rPr>
        <w:t>u</w:t>
      </w:r>
      <w:r w:rsidR="0011300D">
        <w:rPr>
          <w:szCs w:val="24"/>
        </w:rPr>
        <w:t>mber</w:t>
      </w:r>
      <w:r w:rsidR="0011300D">
        <w:rPr>
          <w:spacing w:val="1"/>
          <w:szCs w:val="24"/>
        </w:rPr>
        <w:t xml:space="preserve"> </w:t>
      </w:r>
      <w:r w:rsidR="0011300D">
        <w:rPr>
          <w:szCs w:val="24"/>
        </w:rPr>
        <w:t>pust</w:t>
      </w:r>
      <w:r w:rsidR="0011300D">
        <w:rPr>
          <w:spacing w:val="-1"/>
          <w:szCs w:val="24"/>
        </w:rPr>
        <w:t>a</w:t>
      </w:r>
      <w:r w:rsidR="0011300D">
        <w:rPr>
          <w:szCs w:val="24"/>
        </w:rPr>
        <w:t>ka/r</w:t>
      </w:r>
      <w:r w:rsidR="0011300D">
        <w:rPr>
          <w:spacing w:val="-1"/>
          <w:szCs w:val="24"/>
        </w:rPr>
        <w:t>e</w:t>
      </w:r>
      <w:r w:rsidR="0011300D">
        <w:rPr>
          <w:szCs w:val="24"/>
        </w:rPr>
        <w:t>fer</w:t>
      </w:r>
      <w:r w:rsidR="0011300D">
        <w:rPr>
          <w:spacing w:val="-2"/>
          <w:szCs w:val="24"/>
        </w:rPr>
        <w:t>e</w:t>
      </w:r>
      <w:r w:rsidR="0011300D">
        <w:rPr>
          <w:szCs w:val="24"/>
        </w:rPr>
        <w:t>nsi</w:t>
      </w:r>
      <w:r w:rsidR="0011300D">
        <w:rPr>
          <w:spacing w:val="3"/>
          <w:szCs w:val="24"/>
        </w:rPr>
        <w:t xml:space="preserve"> </w:t>
      </w:r>
      <w:r w:rsidR="0011300D">
        <w:rPr>
          <w:szCs w:val="24"/>
        </w:rPr>
        <w:t>p</w:t>
      </w:r>
      <w:r w:rsidR="0011300D">
        <w:rPr>
          <w:spacing w:val="-1"/>
          <w:szCs w:val="24"/>
        </w:rPr>
        <w:t>r</w:t>
      </w:r>
      <w:r w:rsidR="0011300D">
        <w:rPr>
          <w:szCs w:val="24"/>
        </w:rPr>
        <w:t>i</w:t>
      </w:r>
      <w:r w:rsidR="0011300D">
        <w:rPr>
          <w:spacing w:val="1"/>
          <w:szCs w:val="24"/>
        </w:rPr>
        <w:t>m</w:t>
      </w:r>
      <w:r w:rsidR="0011300D">
        <w:rPr>
          <w:spacing w:val="-1"/>
          <w:szCs w:val="24"/>
        </w:rPr>
        <w:t>e</w:t>
      </w:r>
      <w:r w:rsidR="0011300D">
        <w:rPr>
          <w:szCs w:val="24"/>
        </w:rPr>
        <w:t>r</w:t>
      </w:r>
      <w:r w:rsidR="0011300D">
        <w:rPr>
          <w:spacing w:val="4"/>
          <w:szCs w:val="24"/>
        </w:rPr>
        <w:t xml:space="preserve"> </w:t>
      </w:r>
      <w:r w:rsidR="0011300D">
        <w:rPr>
          <w:spacing w:val="-5"/>
          <w:szCs w:val="24"/>
        </w:rPr>
        <w:t>y</w:t>
      </w:r>
      <w:r w:rsidR="0011300D">
        <w:rPr>
          <w:spacing w:val="1"/>
          <w:szCs w:val="24"/>
        </w:rPr>
        <w:t>a</w:t>
      </w:r>
      <w:r w:rsidR="0011300D">
        <w:rPr>
          <w:spacing w:val="2"/>
          <w:szCs w:val="24"/>
        </w:rPr>
        <w:t>n</w:t>
      </w:r>
      <w:r w:rsidR="0011300D">
        <w:rPr>
          <w:szCs w:val="24"/>
        </w:rPr>
        <w:t>g r</w:t>
      </w:r>
      <w:r w:rsidR="0011300D">
        <w:rPr>
          <w:spacing w:val="-2"/>
          <w:szCs w:val="24"/>
        </w:rPr>
        <w:t>e</w:t>
      </w:r>
      <w:r w:rsidR="0011300D">
        <w:rPr>
          <w:szCs w:val="24"/>
        </w:rPr>
        <w:t>lev</w:t>
      </w:r>
      <w:r w:rsidR="0011300D">
        <w:rPr>
          <w:spacing w:val="-1"/>
          <w:szCs w:val="24"/>
        </w:rPr>
        <w:t>a</w:t>
      </w:r>
      <w:r w:rsidR="0011300D">
        <w:rPr>
          <w:szCs w:val="24"/>
        </w:rPr>
        <w:t>n</w:t>
      </w:r>
      <w:r w:rsidR="0011300D">
        <w:rPr>
          <w:spacing w:val="5"/>
          <w:szCs w:val="24"/>
        </w:rPr>
        <w:t xml:space="preserve"> </w:t>
      </w:r>
      <w:r w:rsidR="0011300D">
        <w:rPr>
          <w:szCs w:val="24"/>
        </w:rPr>
        <w:t>(10 tahun</w:t>
      </w:r>
      <w:r w:rsidR="0011300D">
        <w:rPr>
          <w:spacing w:val="1"/>
          <w:szCs w:val="24"/>
        </w:rPr>
        <w:t xml:space="preserve"> </w:t>
      </w:r>
      <w:r w:rsidR="0011300D">
        <w:rPr>
          <w:szCs w:val="24"/>
        </w:rPr>
        <w:t>te</w:t>
      </w:r>
      <w:r w:rsidR="0011300D">
        <w:rPr>
          <w:spacing w:val="-1"/>
          <w:szCs w:val="24"/>
        </w:rPr>
        <w:t>ra</w:t>
      </w:r>
      <w:r w:rsidR="0011300D">
        <w:rPr>
          <w:szCs w:val="24"/>
        </w:rPr>
        <w:t>khir)</w:t>
      </w:r>
      <w:r w:rsidR="0011300D">
        <w:rPr>
          <w:spacing w:val="1"/>
          <w:szCs w:val="24"/>
        </w:rPr>
        <w:t xml:space="preserve"> </w:t>
      </w:r>
      <w:r w:rsidR="0011300D">
        <w:rPr>
          <w:szCs w:val="24"/>
        </w:rPr>
        <w:t>d</w:t>
      </w:r>
      <w:r w:rsidR="0011300D">
        <w:rPr>
          <w:spacing w:val="-1"/>
          <w:szCs w:val="24"/>
        </w:rPr>
        <w:t>a</w:t>
      </w:r>
      <w:r w:rsidR="0011300D">
        <w:rPr>
          <w:szCs w:val="24"/>
        </w:rPr>
        <w:t>n</w:t>
      </w:r>
      <w:r w:rsidR="0011300D">
        <w:rPr>
          <w:spacing w:val="1"/>
          <w:szCs w:val="24"/>
        </w:rPr>
        <w:t xml:space="preserve"> </w:t>
      </w:r>
      <w:r w:rsidR="0011300D">
        <w:rPr>
          <w:szCs w:val="24"/>
        </w:rPr>
        <w:t>d</w:t>
      </w:r>
      <w:r w:rsidR="0011300D">
        <w:rPr>
          <w:spacing w:val="-1"/>
          <w:szCs w:val="24"/>
        </w:rPr>
        <w:t>e</w:t>
      </w:r>
      <w:r w:rsidR="0011300D">
        <w:rPr>
          <w:spacing w:val="2"/>
          <w:szCs w:val="24"/>
        </w:rPr>
        <w:t>n</w:t>
      </w:r>
      <w:r w:rsidR="0011300D">
        <w:rPr>
          <w:szCs w:val="24"/>
        </w:rPr>
        <w:t>g</w:t>
      </w:r>
      <w:r w:rsidR="0011300D">
        <w:rPr>
          <w:spacing w:val="-1"/>
          <w:szCs w:val="24"/>
        </w:rPr>
        <w:t>a</w:t>
      </w:r>
      <w:r w:rsidR="0011300D">
        <w:rPr>
          <w:szCs w:val="24"/>
        </w:rPr>
        <w:t>n</w:t>
      </w:r>
      <w:r w:rsidR="0011300D">
        <w:rPr>
          <w:spacing w:val="1"/>
          <w:szCs w:val="24"/>
        </w:rPr>
        <w:t xml:space="preserve"> </w:t>
      </w:r>
      <w:r w:rsidR="0011300D">
        <w:rPr>
          <w:szCs w:val="24"/>
        </w:rPr>
        <w:t>men</w:t>
      </w:r>
      <w:r w:rsidR="0011300D">
        <w:rPr>
          <w:spacing w:val="-3"/>
          <w:szCs w:val="24"/>
        </w:rPr>
        <w:t>g</w:t>
      </w:r>
      <w:r w:rsidR="0011300D">
        <w:rPr>
          <w:szCs w:val="24"/>
        </w:rPr>
        <w:t>uta</w:t>
      </w:r>
      <w:r w:rsidR="0011300D">
        <w:rPr>
          <w:spacing w:val="2"/>
          <w:szCs w:val="24"/>
        </w:rPr>
        <w:t>m</w:t>
      </w:r>
      <w:r w:rsidR="0011300D">
        <w:rPr>
          <w:spacing w:val="-1"/>
          <w:szCs w:val="24"/>
        </w:rPr>
        <w:t>a</w:t>
      </w:r>
      <w:r w:rsidR="0011300D">
        <w:rPr>
          <w:szCs w:val="24"/>
        </w:rPr>
        <w:t>k</w:t>
      </w:r>
      <w:r w:rsidR="0011300D">
        <w:rPr>
          <w:spacing w:val="-1"/>
          <w:szCs w:val="24"/>
        </w:rPr>
        <w:t>a</w:t>
      </w:r>
      <w:r w:rsidR="0011300D">
        <w:rPr>
          <w:szCs w:val="24"/>
        </w:rPr>
        <w:t>n</w:t>
      </w:r>
      <w:r w:rsidR="0011300D">
        <w:rPr>
          <w:spacing w:val="1"/>
          <w:szCs w:val="24"/>
        </w:rPr>
        <w:t xml:space="preserve"> </w:t>
      </w:r>
      <w:r w:rsidR="0011300D">
        <w:rPr>
          <w:szCs w:val="24"/>
        </w:rPr>
        <w:t>h</w:t>
      </w:r>
      <w:r w:rsidR="0011300D">
        <w:rPr>
          <w:spacing w:val="-1"/>
          <w:szCs w:val="24"/>
        </w:rPr>
        <w:t>a</w:t>
      </w:r>
      <w:r w:rsidR="0011300D">
        <w:rPr>
          <w:szCs w:val="24"/>
        </w:rPr>
        <w:t>sil</w:t>
      </w:r>
      <w:r w:rsidR="0011300D">
        <w:rPr>
          <w:spacing w:val="2"/>
          <w:szCs w:val="24"/>
        </w:rPr>
        <w:t xml:space="preserve"> </w:t>
      </w:r>
      <w:r w:rsidR="0011300D">
        <w:rPr>
          <w:szCs w:val="24"/>
        </w:rPr>
        <w:t>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r w:rsidR="0011300D">
        <w:rPr>
          <w:spacing w:val="1"/>
          <w:szCs w:val="24"/>
        </w:rPr>
        <w:t xml:space="preserve"> </w:t>
      </w:r>
      <w:r w:rsidR="0011300D">
        <w:rPr>
          <w:szCs w:val="24"/>
        </w:rPr>
        <w:t>p</w:t>
      </w:r>
      <w:r w:rsidR="0011300D">
        <w:rPr>
          <w:spacing w:val="-1"/>
          <w:szCs w:val="24"/>
        </w:rPr>
        <w:t>a</w:t>
      </w:r>
      <w:r w:rsidR="0011300D">
        <w:rPr>
          <w:szCs w:val="24"/>
        </w:rPr>
        <w:t>da jurn</w:t>
      </w:r>
      <w:r w:rsidR="0011300D">
        <w:rPr>
          <w:spacing w:val="-1"/>
          <w:szCs w:val="24"/>
        </w:rPr>
        <w:t>a</w:t>
      </w:r>
      <w:r w:rsidR="0011300D">
        <w:rPr>
          <w:szCs w:val="24"/>
        </w:rPr>
        <w:t>l</w:t>
      </w:r>
      <w:r w:rsidR="0011300D">
        <w:rPr>
          <w:spacing w:val="2"/>
          <w:szCs w:val="24"/>
        </w:rPr>
        <w:t xml:space="preserve"> </w:t>
      </w:r>
      <w:r w:rsidR="0011300D">
        <w:rPr>
          <w:szCs w:val="24"/>
        </w:rPr>
        <w:t>i</w:t>
      </w:r>
      <w:r w:rsidR="0011300D">
        <w:rPr>
          <w:spacing w:val="1"/>
          <w:szCs w:val="24"/>
        </w:rPr>
        <w:t>l</w:t>
      </w:r>
      <w:r w:rsidR="0011300D">
        <w:rPr>
          <w:szCs w:val="24"/>
        </w:rPr>
        <w:t>m</w:t>
      </w:r>
      <w:r w:rsidR="0011300D">
        <w:rPr>
          <w:spacing w:val="1"/>
          <w:szCs w:val="24"/>
        </w:rPr>
        <w:t>i</w:t>
      </w:r>
      <w:r w:rsidR="0011300D">
        <w:rPr>
          <w:spacing w:val="-1"/>
          <w:szCs w:val="24"/>
        </w:rPr>
        <w:t>a</w:t>
      </w:r>
      <w:r w:rsidR="0011300D">
        <w:rPr>
          <w:szCs w:val="24"/>
        </w:rPr>
        <w:t>h</w:t>
      </w:r>
      <w:r w:rsidR="0011300D">
        <w:rPr>
          <w:spacing w:val="1"/>
          <w:szCs w:val="24"/>
        </w:rPr>
        <w:t xml:space="preserve"> </w:t>
      </w:r>
      <w:r w:rsidR="0011300D">
        <w:rPr>
          <w:szCs w:val="24"/>
        </w:rPr>
        <w:t>d</w:t>
      </w:r>
      <w:r w:rsidR="0011300D">
        <w:rPr>
          <w:spacing w:val="-1"/>
          <w:szCs w:val="24"/>
        </w:rPr>
        <w:t>a</w:t>
      </w:r>
      <w:r w:rsidR="0011300D">
        <w:rPr>
          <w:szCs w:val="24"/>
        </w:rPr>
        <w:t>n/at</w:t>
      </w:r>
      <w:r w:rsidR="0011300D">
        <w:rPr>
          <w:spacing w:val="-1"/>
          <w:szCs w:val="24"/>
        </w:rPr>
        <w:t>a</w:t>
      </w:r>
      <w:r w:rsidR="0011300D">
        <w:rPr>
          <w:szCs w:val="24"/>
        </w:rPr>
        <w:t>u</w:t>
      </w:r>
      <w:r w:rsidR="0011300D">
        <w:rPr>
          <w:spacing w:val="1"/>
          <w:szCs w:val="24"/>
        </w:rPr>
        <w:t xml:space="preserve"> </w:t>
      </w:r>
      <w:r w:rsidR="0011300D">
        <w:rPr>
          <w:szCs w:val="24"/>
        </w:rPr>
        <w:t>p</w:t>
      </w:r>
      <w:r w:rsidR="0011300D">
        <w:rPr>
          <w:spacing w:val="-1"/>
          <w:szCs w:val="24"/>
        </w:rPr>
        <w:t>a</w:t>
      </w:r>
      <w:r w:rsidR="0011300D">
        <w:rPr>
          <w:szCs w:val="24"/>
        </w:rPr>
        <w:t>t</w:t>
      </w:r>
      <w:r w:rsidR="0011300D">
        <w:rPr>
          <w:spacing w:val="2"/>
          <w:szCs w:val="24"/>
        </w:rPr>
        <w:t>e</w:t>
      </w:r>
      <w:r w:rsidR="0011300D">
        <w:rPr>
          <w:szCs w:val="24"/>
        </w:rPr>
        <w:t xml:space="preserve">n </w:t>
      </w:r>
      <w:r w:rsidR="0011300D">
        <w:rPr>
          <w:spacing w:val="-5"/>
          <w:szCs w:val="24"/>
        </w:rPr>
        <w:t>y</w:t>
      </w:r>
      <w:r w:rsidR="0011300D">
        <w:rPr>
          <w:spacing w:val="1"/>
          <w:szCs w:val="24"/>
        </w:rPr>
        <w:t>a</w:t>
      </w:r>
      <w:r w:rsidR="0011300D">
        <w:rPr>
          <w:spacing w:val="2"/>
          <w:szCs w:val="24"/>
        </w:rPr>
        <w:t>n</w:t>
      </w:r>
      <w:r w:rsidR="0011300D">
        <w:rPr>
          <w:szCs w:val="24"/>
        </w:rPr>
        <w:t>g te</w:t>
      </w:r>
      <w:r w:rsidR="0011300D">
        <w:rPr>
          <w:spacing w:val="-1"/>
          <w:szCs w:val="24"/>
        </w:rPr>
        <w:t>r</w:t>
      </w:r>
      <w:r w:rsidR="0011300D">
        <w:rPr>
          <w:szCs w:val="24"/>
        </w:rPr>
        <w:t>kin</w:t>
      </w:r>
      <w:r w:rsidR="0011300D">
        <w:rPr>
          <w:spacing w:val="1"/>
          <w:szCs w:val="24"/>
        </w:rPr>
        <w:t>i</w:t>
      </w:r>
      <w:r w:rsidR="0011300D">
        <w:rPr>
          <w:szCs w:val="24"/>
        </w:rPr>
        <w:t>.</w:t>
      </w:r>
      <w:r w:rsidR="0011300D">
        <w:rPr>
          <w:spacing w:val="3"/>
          <w:szCs w:val="24"/>
        </w:rPr>
        <w:t xml:space="preserve"> </w:t>
      </w:r>
      <w:r w:rsidR="0011300D">
        <w:rPr>
          <w:szCs w:val="24"/>
        </w:rPr>
        <w:t>Tuju</w:t>
      </w:r>
      <w:r w:rsidR="0011300D">
        <w:rPr>
          <w:spacing w:val="-1"/>
          <w:szCs w:val="24"/>
        </w:rPr>
        <w:t>a</w:t>
      </w:r>
      <w:r w:rsidR="0011300D">
        <w:rPr>
          <w:szCs w:val="24"/>
        </w:rPr>
        <w:t>n</w:t>
      </w:r>
      <w:r w:rsidR="0011300D">
        <w:rPr>
          <w:spacing w:val="2"/>
          <w:szCs w:val="24"/>
        </w:rPr>
        <w:t xml:space="preserve"> </w:t>
      </w:r>
      <w:r w:rsidR="0011300D">
        <w:rPr>
          <w:szCs w:val="24"/>
        </w:rPr>
        <w:t>m</w:t>
      </w:r>
      <w:r w:rsidR="0011300D">
        <w:rPr>
          <w:spacing w:val="2"/>
          <w:szCs w:val="24"/>
        </w:rPr>
        <w:t>e</w:t>
      </w:r>
      <w:r w:rsidR="0011300D">
        <w:rPr>
          <w:szCs w:val="24"/>
        </w:rPr>
        <w:t>lakuk</w:t>
      </w:r>
      <w:r w:rsidR="0011300D">
        <w:rPr>
          <w:spacing w:val="-1"/>
          <w:szCs w:val="24"/>
        </w:rPr>
        <w:t>a</w:t>
      </w:r>
      <w:r w:rsidR="0011300D">
        <w:rPr>
          <w:szCs w:val="24"/>
        </w:rPr>
        <w:t>n</w:t>
      </w:r>
      <w:r w:rsidR="0011300D">
        <w:rPr>
          <w:spacing w:val="2"/>
          <w:szCs w:val="24"/>
        </w:rPr>
        <w:t xml:space="preserve"> </w:t>
      </w:r>
      <w:r w:rsidR="0011300D">
        <w:rPr>
          <w:szCs w:val="24"/>
        </w:rPr>
        <w:t>state</w:t>
      </w:r>
      <w:r w:rsidR="0011300D">
        <w:rPr>
          <w:spacing w:val="1"/>
          <w:szCs w:val="24"/>
        </w:rPr>
        <w:t xml:space="preserve"> </w:t>
      </w:r>
      <w:r w:rsidR="0011300D">
        <w:rPr>
          <w:szCs w:val="24"/>
        </w:rPr>
        <w:t>of</w:t>
      </w:r>
      <w:r w:rsidR="0011300D">
        <w:rPr>
          <w:spacing w:val="1"/>
          <w:szCs w:val="24"/>
        </w:rPr>
        <w:t xml:space="preserve"> </w:t>
      </w:r>
      <w:r w:rsidR="0011300D">
        <w:rPr>
          <w:szCs w:val="24"/>
        </w:rPr>
        <w:t>the</w:t>
      </w:r>
      <w:r w:rsidR="0011300D">
        <w:rPr>
          <w:spacing w:val="2"/>
          <w:szCs w:val="24"/>
        </w:rPr>
        <w:t xml:space="preserve"> </w:t>
      </w:r>
      <w:r w:rsidR="0011300D">
        <w:rPr>
          <w:spacing w:val="-1"/>
          <w:szCs w:val="24"/>
        </w:rPr>
        <w:t>a</w:t>
      </w:r>
      <w:r w:rsidR="0011300D">
        <w:rPr>
          <w:szCs w:val="24"/>
        </w:rPr>
        <w:t>rt,</w:t>
      </w:r>
      <w:r w:rsidR="0011300D">
        <w:rPr>
          <w:spacing w:val="4"/>
          <w:szCs w:val="24"/>
        </w:rPr>
        <w:t xml:space="preserve"> </w:t>
      </w:r>
      <w:r w:rsidR="0011300D">
        <w:rPr>
          <w:spacing w:val="-1"/>
          <w:szCs w:val="24"/>
        </w:rPr>
        <w:t>a</w:t>
      </w:r>
      <w:r w:rsidR="0011300D">
        <w:rPr>
          <w:spacing w:val="-2"/>
          <w:szCs w:val="24"/>
        </w:rPr>
        <w:t>g</w:t>
      </w:r>
      <w:r w:rsidR="0011300D">
        <w:rPr>
          <w:spacing w:val="1"/>
          <w:szCs w:val="24"/>
        </w:rPr>
        <w:t>a</w:t>
      </w:r>
      <w:r w:rsidR="0011300D">
        <w:rPr>
          <w:szCs w:val="24"/>
        </w:rPr>
        <w:t>r</w:t>
      </w:r>
      <w:r w:rsidR="0011300D">
        <w:rPr>
          <w:spacing w:val="2"/>
          <w:szCs w:val="24"/>
        </w:rPr>
        <w:t xml:space="preserve"> </w:t>
      </w:r>
      <w:r w:rsidR="0011300D">
        <w:rPr>
          <w:szCs w:val="24"/>
        </w:rPr>
        <w:t>mah</w:t>
      </w:r>
      <w:r w:rsidR="0011300D">
        <w:rPr>
          <w:spacing w:val="-1"/>
          <w:szCs w:val="24"/>
        </w:rPr>
        <w:t>a</w:t>
      </w:r>
      <w:r w:rsidR="0011300D">
        <w:rPr>
          <w:szCs w:val="24"/>
        </w:rPr>
        <w:t>si</w:t>
      </w:r>
      <w:r w:rsidR="0011300D">
        <w:rPr>
          <w:spacing w:val="1"/>
          <w:szCs w:val="24"/>
        </w:rPr>
        <w:t>s</w:t>
      </w:r>
      <w:r w:rsidR="0011300D">
        <w:rPr>
          <w:szCs w:val="24"/>
        </w:rPr>
        <w:t>wa</w:t>
      </w:r>
      <w:r w:rsidR="0011300D">
        <w:rPr>
          <w:spacing w:val="1"/>
          <w:szCs w:val="24"/>
        </w:rPr>
        <w:t xml:space="preserve"> </w:t>
      </w:r>
      <w:r w:rsidR="0011300D">
        <w:rPr>
          <w:szCs w:val="24"/>
        </w:rPr>
        <w:t>d</w:t>
      </w:r>
      <w:r w:rsidR="0011300D">
        <w:rPr>
          <w:spacing w:val="-1"/>
          <w:szCs w:val="24"/>
        </w:rPr>
        <w:t>a</w:t>
      </w:r>
      <w:r w:rsidR="0011300D">
        <w:rPr>
          <w:szCs w:val="24"/>
        </w:rPr>
        <w:t>p</w:t>
      </w:r>
      <w:r w:rsidR="0011300D">
        <w:rPr>
          <w:spacing w:val="-1"/>
          <w:szCs w:val="24"/>
        </w:rPr>
        <w:t>a</w:t>
      </w:r>
      <w:r w:rsidR="0011300D">
        <w:rPr>
          <w:szCs w:val="24"/>
        </w:rPr>
        <w:t>t</w:t>
      </w:r>
      <w:r w:rsidR="0011300D">
        <w:rPr>
          <w:spacing w:val="5"/>
          <w:szCs w:val="24"/>
        </w:rPr>
        <w:t xml:space="preserve"> </w:t>
      </w:r>
      <w:r w:rsidR="0011300D">
        <w:rPr>
          <w:szCs w:val="24"/>
        </w:rPr>
        <w:t>men</w:t>
      </w:r>
      <w:r w:rsidR="0011300D">
        <w:rPr>
          <w:spacing w:val="-3"/>
          <w:szCs w:val="24"/>
        </w:rPr>
        <w:t>g</w:t>
      </w:r>
      <w:r w:rsidR="0011300D">
        <w:rPr>
          <w:szCs w:val="24"/>
        </w:rPr>
        <w:t>identifik</w:t>
      </w:r>
      <w:r w:rsidR="0011300D">
        <w:rPr>
          <w:spacing w:val="-1"/>
          <w:szCs w:val="24"/>
        </w:rPr>
        <w:t>a</w:t>
      </w:r>
      <w:r w:rsidR="0011300D">
        <w:rPr>
          <w:szCs w:val="24"/>
        </w:rPr>
        <w:t>si</w:t>
      </w:r>
      <w:r w:rsidR="0011300D">
        <w:rPr>
          <w:spacing w:val="3"/>
          <w:szCs w:val="24"/>
        </w:rPr>
        <w:t xml:space="preserve"> </w:t>
      </w:r>
      <w:r w:rsidR="0011300D">
        <w:rPr>
          <w:szCs w:val="24"/>
        </w:rPr>
        <w:t>d</w:t>
      </w:r>
      <w:r w:rsidR="0011300D">
        <w:rPr>
          <w:spacing w:val="-1"/>
          <w:szCs w:val="24"/>
        </w:rPr>
        <w:t>a</w:t>
      </w:r>
      <w:r w:rsidR="0011300D">
        <w:rPr>
          <w:szCs w:val="24"/>
        </w:rPr>
        <w:t>n mem</w:t>
      </w:r>
      <w:r w:rsidR="0011300D">
        <w:rPr>
          <w:spacing w:val="-1"/>
          <w:szCs w:val="24"/>
        </w:rPr>
        <w:t>a</w:t>
      </w:r>
      <w:r w:rsidR="0011300D">
        <w:rPr>
          <w:szCs w:val="24"/>
        </w:rPr>
        <w:t>h</w:t>
      </w:r>
      <w:r w:rsidR="0011300D">
        <w:rPr>
          <w:spacing w:val="-1"/>
          <w:szCs w:val="24"/>
        </w:rPr>
        <w:t>a</w:t>
      </w:r>
      <w:r w:rsidR="0011300D">
        <w:rPr>
          <w:szCs w:val="24"/>
        </w:rPr>
        <w:t>mi</w:t>
      </w:r>
      <w:r w:rsidR="0011300D">
        <w:rPr>
          <w:spacing w:val="46"/>
          <w:szCs w:val="24"/>
        </w:rPr>
        <w:t xml:space="preserve"> </w:t>
      </w:r>
      <w:r w:rsidR="0011300D">
        <w:rPr>
          <w:szCs w:val="24"/>
        </w:rPr>
        <w:t>kons</w:t>
      </w:r>
      <w:r w:rsidR="0011300D">
        <w:rPr>
          <w:spacing w:val="-1"/>
          <w:szCs w:val="24"/>
        </w:rPr>
        <w:t>e</w:t>
      </w:r>
      <w:r w:rsidR="0011300D">
        <w:rPr>
          <w:szCs w:val="24"/>
        </w:rPr>
        <w:t>p</w:t>
      </w:r>
      <w:r w:rsidR="0011300D">
        <w:rPr>
          <w:spacing w:val="-1"/>
          <w:szCs w:val="24"/>
        </w:rPr>
        <w:t>-</w:t>
      </w:r>
      <w:r w:rsidR="0011300D">
        <w:rPr>
          <w:szCs w:val="24"/>
        </w:rPr>
        <w:t>kon</w:t>
      </w:r>
      <w:r w:rsidR="0011300D">
        <w:rPr>
          <w:spacing w:val="2"/>
          <w:szCs w:val="24"/>
        </w:rPr>
        <w:t>s</w:t>
      </w:r>
      <w:r w:rsidR="0011300D">
        <w:rPr>
          <w:spacing w:val="-1"/>
          <w:szCs w:val="24"/>
        </w:rPr>
        <w:t>e</w:t>
      </w:r>
      <w:r w:rsidR="0011300D">
        <w:rPr>
          <w:szCs w:val="24"/>
        </w:rPr>
        <w:t>p,</w:t>
      </w:r>
      <w:r w:rsidR="0011300D">
        <w:rPr>
          <w:spacing w:val="45"/>
          <w:szCs w:val="24"/>
        </w:rPr>
        <w:t xml:space="preserve"> </w:t>
      </w:r>
      <w:r w:rsidR="0011300D">
        <w:rPr>
          <w:szCs w:val="24"/>
        </w:rPr>
        <w:t>id</w:t>
      </w:r>
      <w:r w:rsidR="0011300D">
        <w:rPr>
          <w:spacing w:val="1"/>
          <w:szCs w:val="24"/>
        </w:rPr>
        <w:t>e</w:t>
      </w:r>
      <w:r w:rsidR="0011300D">
        <w:rPr>
          <w:spacing w:val="-1"/>
          <w:szCs w:val="24"/>
        </w:rPr>
        <w:t>-</w:t>
      </w:r>
      <w:r w:rsidR="0011300D">
        <w:rPr>
          <w:szCs w:val="24"/>
        </w:rPr>
        <w:t>ide,</w:t>
      </w:r>
      <w:r w:rsidR="0011300D">
        <w:rPr>
          <w:spacing w:val="45"/>
          <w:szCs w:val="24"/>
        </w:rPr>
        <w:t xml:space="preserve"> </w:t>
      </w:r>
      <w:r w:rsidR="0011300D">
        <w:rPr>
          <w:szCs w:val="24"/>
        </w:rPr>
        <w:t>d</w:t>
      </w:r>
      <w:r w:rsidR="0011300D">
        <w:rPr>
          <w:spacing w:val="-1"/>
          <w:szCs w:val="24"/>
        </w:rPr>
        <w:t>a</w:t>
      </w:r>
      <w:r w:rsidR="0011300D">
        <w:rPr>
          <w:szCs w:val="24"/>
        </w:rPr>
        <w:t>n</w:t>
      </w:r>
      <w:r w:rsidR="0011300D">
        <w:rPr>
          <w:spacing w:val="45"/>
          <w:szCs w:val="24"/>
        </w:rPr>
        <w:t xml:space="preserve"> </w:t>
      </w:r>
      <w:r w:rsidR="0011300D">
        <w:rPr>
          <w:szCs w:val="24"/>
        </w:rPr>
        <w:t>tem</w:t>
      </w:r>
      <w:r w:rsidR="0011300D">
        <w:rPr>
          <w:spacing w:val="2"/>
          <w:szCs w:val="24"/>
        </w:rPr>
        <w:t>u</w:t>
      </w:r>
      <w:r w:rsidR="0011300D">
        <w:rPr>
          <w:spacing w:val="-1"/>
          <w:szCs w:val="24"/>
        </w:rPr>
        <w:t>a</w:t>
      </w:r>
      <w:r w:rsidR="0011300D">
        <w:rPr>
          <w:spacing w:val="4"/>
          <w:szCs w:val="24"/>
        </w:rPr>
        <w:t>n</w:t>
      </w:r>
      <w:r w:rsidR="0011300D">
        <w:rPr>
          <w:spacing w:val="-1"/>
          <w:szCs w:val="24"/>
        </w:rPr>
        <w:t>-</w:t>
      </w:r>
      <w:r w:rsidR="0011300D">
        <w:rPr>
          <w:szCs w:val="24"/>
        </w:rPr>
        <w:t>temu</w:t>
      </w:r>
      <w:r w:rsidR="0011300D">
        <w:rPr>
          <w:spacing w:val="-1"/>
          <w:szCs w:val="24"/>
        </w:rPr>
        <w:t>a</w:t>
      </w:r>
      <w:r w:rsidR="0011300D">
        <w:rPr>
          <w:szCs w:val="24"/>
        </w:rPr>
        <w:t>n</w:t>
      </w:r>
      <w:r w:rsidR="0011300D">
        <w:rPr>
          <w:spacing w:val="45"/>
          <w:szCs w:val="24"/>
        </w:rPr>
        <w:t xml:space="preserve"> </w:t>
      </w:r>
      <w:r w:rsidR="0011300D">
        <w:rPr>
          <w:szCs w:val="24"/>
        </w:rPr>
        <w:t>utam</w:t>
      </w:r>
      <w:r w:rsidR="0011300D">
        <w:rPr>
          <w:spacing w:val="-1"/>
          <w:szCs w:val="24"/>
        </w:rPr>
        <w:t>a</w:t>
      </w:r>
      <w:r w:rsidR="0011300D">
        <w:rPr>
          <w:szCs w:val="24"/>
        </w:rPr>
        <w:t>,</w:t>
      </w:r>
      <w:r w:rsidR="0011300D">
        <w:rPr>
          <w:spacing w:val="45"/>
          <w:szCs w:val="24"/>
        </w:rPr>
        <w:t xml:space="preserve"> </w:t>
      </w:r>
      <w:r w:rsidR="0011300D">
        <w:rPr>
          <w:szCs w:val="24"/>
        </w:rPr>
        <w:t>p</w:t>
      </w:r>
      <w:r w:rsidR="0011300D">
        <w:rPr>
          <w:spacing w:val="1"/>
          <w:szCs w:val="24"/>
        </w:rPr>
        <w:t>r</w:t>
      </w:r>
      <w:r w:rsidR="0011300D">
        <w:rPr>
          <w:spacing w:val="-1"/>
          <w:szCs w:val="24"/>
        </w:rPr>
        <w:t>a</w:t>
      </w:r>
      <w:r w:rsidR="0011300D">
        <w:rPr>
          <w:szCs w:val="24"/>
        </w:rPr>
        <w:t>kt</w:t>
      </w:r>
      <w:r w:rsidR="0011300D">
        <w:rPr>
          <w:spacing w:val="1"/>
          <w:szCs w:val="24"/>
        </w:rPr>
        <w:t>i</w:t>
      </w:r>
      <w:r w:rsidR="0011300D">
        <w:rPr>
          <w:szCs w:val="24"/>
        </w:rPr>
        <w:t>k</w:t>
      </w:r>
      <w:r w:rsidR="0011300D">
        <w:rPr>
          <w:spacing w:val="45"/>
          <w:szCs w:val="24"/>
        </w:rPr>
        <w:t xml:space="preserve"> </w:t>
      </w:r>
      <w:r w:rsidR="0011300D">
        <w:rPr>
          <w:szCs w:val="24"/>
        </w:rPr>
        <w:t>umu</w:t>
      </w:r>
      <w:r w:rsidR="0011300D">
        <w:rPr>
          <w:spacing w:val="1"/>
          <w:szCs w:val="24"/>
        </w:rPr>
        <w:t>m</w:t>
      </w:r>
      <w:r w:rsidR="0011300D">
        <w:rPr>
          <w:szCs w:val="24"/>
        </w:rPr>
        <w:t>,</w:t>
      </w:r>
      <w:r w:rsidR="0011300D">
        <w:rPr>
          <w:spacing w:val="45"/>
          <w:szCs w:val="24"/>
        </w:rPr>
        <w:t xml:space="preserve"> </w:t>
      </w:r>
      <w:r w:rsidR="0011300D">
        <w:rPr>
          <w:szCs w:val="24"/>
        </w:rPr>
        <w:t>stand</w:t>
      </w:r>
      <w:r w:rsidR="0011300D">
        <w:rPr>
          <w:spacing w:val="-1"/>
          <w:szCs w:val="24"/>
        </w:rPr>
        <w:t>a</w:t>
      </w:r>
      <w:r w:rsidR="0011300D">
        <w:rPr>
          <w:szCs w:val="24"/>
        </w:rPr>
        <w:t>r,</w:t>
      </w:r>
      <w:r w:rsidR="0011300D">
        <w:rPr>
          <w:spacing w:val="45"/>
          <w:szCs w:val="24"/>
        </w:rPr>
        <w:t xml:space="preserve"> </w:t>
      </w:r>
      <w:r w:rsidR="0011300D">
        <w:rPr>
          <w:szCs w:val="24"/>
        </w:rPr>
        <w:t>d</w:t>
      </w:r>
      <w:r w:rsidR="0011300D">
        <w:rPr>
          <w:spacing w:val="-1"/>
          <w:szCs w:val="24"/>
        </w:rPr>
        <w:t>a</w:t>
      </w:r>
      <w:r w:rsidR="0011300D">
        <w:rPr>
          <w:szCs w:val="24"/>
        </w:rPr>
        <w:t>n/ tr</w:t>
      </w:r>
      <w:r w:rsidR="0011300D">
        <w:rPr>
          <w:spacing w:val="-1"/>
          <w:szCs w:val="24"/>
        </w:rPr>
        <w:t>e</w:t>
      </w:r>
      <w:r w:rsidR="0011300D">
        <w:rPr>
          <w:szCs w:val="24"/>
        </w:rPr>
        <w:t>n</w:t>
      </w:r>
      <w:r w:rsidR="0011300D">
        <w:rPr>
          <w:spacing w:val="3"/>
          <w:szCs w:val="24"/>
        </w:rPr>
        <w:t xml:space="preserve"> </w:t>
      </w:r>
      <w:r w:rsidR="0011300D">
        <w:rPr>
          <w:szCs w:val="24"/>
        </w:rPr>
        <w:t>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r w:rsidR="0011300D">
        <w:rPr>
          <w:spacing w:val="3"/>
          <w:szCs w:val="24"/>
        </w:rPr>
        <w:t xml:space="preserve"> </w:t>
      </w:r>
      <w:r w:rsidR="0011300D">
        <w:rPr>
          <w:szCs w:val="24"/>
        </w:rPr>
        <w:t>s</w:t>
      </w:r>
      <w:r w:rsidR="0011300D">
        <w:rPr>
          <w:spacing w:val="-1"/>
          <w:szCs w:val="24"/>
        </w:rPr>
        <w:t>e</w:t>
      </w:r>
      <w:r w:rsidR="0011300D">
        <w:rPr>
          <w:spacing w:val="2"/>
          <w:szCs w:val="24"/>
        </w:rPr>
        <w:t>b</w:t>
      </w:r>
      <w:r w:rsidR="0011300D">
        <w:rPr>
          <w:spacing w:val="-1"/>
          <w:szCs w:val="24"/>
        </w:rPr>
        <w:t>e</w:t>
      </w:r>
      <w:r w:rsidR="0011300D">
        <w:rPr>
          <w:szCs w:val="24"/>
        </w:rPr>
        <w:t>lu</w:t>
      </w:r>
      <w:r w:rsidR="0011300D">
        <w:rPr>
          <w:spacing w:val="1"/>
          <w:szCs w:val="24"/>
        </w:rPr>
        <w:t>m</w:t>
      </w:r>
      <w:r w:rsidR="0011300D">
        <w:rPr>
          <w:szCs w:val="24"/>
        </w:rPr>
        <w:t>n</w:t>
      </w:r>
      <w:r w:rsidR="0011300D">
        <w:rPr>
          <w:spacing w:val="-5"/>
          <w:szCs w:val="24"/>
        </w:rPr>
        <w:t>y</w:t>
      </w:r>
      <w:r w:rsidR="0011300D">
        <w:rPr>
          <w:szCs w:val="24"/>
        </w:rPr>
        <w:t>a</w:t>
      </w:r>
      <w:r w:rsidR="0011300D">
        <w:rPr>
          <w:spacing w:val="6"/>
          <w:szCs w:val="24"/>
        </w:rPr>
        <w:t xml:space="preserve"> </w:t>
      </w:r>
      <w:r w:rsidR="0011300D">
        <w:rPr>
          <w:szCs w:val="24"/>
        </w:rPr>
        <w:t>hingga</w:t>
      </w:r>
      <w:r w:rsidR="0011300D">
        <w:rPr>
          <w:spacing w:val="2"/>
          <w:szCs w:val="24"/>
        </w:rPr>
        <w:t xml:space="preserve"> </w:t>
      </w:r>
      <w:r w:rsidR="0011300D">
        <w:rPr>
          <w:szCs w:val="24"/>
        </w:rPr>
        <w:t>p</w:t>
      </w:r>
      <w:r w:rsidR="0011300D">
        <w:rPr>
          <w:spacing w:val="-1"/>
          <w:szCs w:val="24"/>
        </w:rPr>
        <w:t>e</w:t>
      </w:r>
      <w:r w:rsidR="0011300D">
        <w:rPr>
          <w:spacing w:val="2"/>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r w:rsidR="0011300D">
        <w:rPr>
          <w:spacing w:val="5"/>
          <w:szCs w:val="24"/>
        </w:rPr>
        <w:t xml:space="preserve"> </w:t>
      </w:r>
      <w:r w:rsidR="0011300D">
        <w:rPr>
          <w:spacing w:val="-5"/>
          <w:szCs w:val="24"/>
        </w:rPr>
        <w:t>y</w:t>
      </w:r>
      <w:r w:rsidR="0011300D">
        <w:rPr>
          <w:spacing w:val="1"/>
          <w:szCs w:val="24"/>
        </w:rPr>
        <w:t>a</w:t>
      </w:r>
      <w:r w:rsidR="0011300D">
        <w:rPr>
          <w:spacing w:val="2"/>
          <w:szCs w:val="24"/>
        </w:rPr>
        <w:t>n</w:t>
      </w:r>
      <w:r w:rsidR="0011300D">
        <w:rPr>
          <w:szCs w:val="24"/>
        </w:rPr>
        <w:t xml:space="preserve">g </w:t>
      </w:r>
      <w:r w:rsidR="0011300D">
        <w:rPr>
          <w:spacing w:val="2"/>
          <w:szCs w:val="24"/>
        </w:rPr>
        <w:t>p</w:t>
      </w:r>
      <w:r w:rsidR="0011300D">
        <w:rPr>
          <w:spacing w:val="-1"/>
          <w:szCs w:val="24"/>
        </w:rPr>
        <w:t>a</w:t>
      </w:r>
      <w:r w:rsidR="0011300D">
        <w:rPr>
          <w:szCs w:val="24"/>
        </w:rPr>
        <w:t>l</w:t>
      </w:r>
      <w:r w:rsidR="0011300D">
        <w:rPr>
          <w:spacing w:val="1"/>
          <w:szCs w:val="24"/>
        </w:rPr>
        <w:t>i</w:t>
      </w:r>
      <w:r w:rsidR="0011300D">
        <w:rPr>
          <w:szCs w:val="24"/>
        </w:rPr>
        <w:t>ng t</w:t>
      </w:r>
      <w:r w:rsidR="0011300D">
        <w:rPr>
          <w:spacing w:val="2"/>
          <w:szCs w:val="24"/>
        </w:rPr>
        <w:t>e</w:t>
      </w:r>
      <w:r w:rsidR="0011300D">
        <w:rPr>
          <w:szCs w:val="24"/>
        </w:rPr>
        <w:t>rkini</w:t>
      </w:r>
      <w:r w:rsidR="0011300D">
        <w:rPr>
          <w:spacing w:val="8"/>
          <w:szCs w:val="24"/>
        </w:rPr>
        <w:t xml:space="preserve"> </w:t>
      </w:r>
      <w:r w:rsidR="0011300D">
        <w:rPr>
          <w:spacing w:val="-5"/>
          <w:szCs w:val="24"/>
        </w:rPr>
        <w:t>y</w:t>
      </w:r>
      <w:r w:rsidR="0011300D">
        <w:rPr>
          <w:spacing w:val="-1"/>
          <w:szCs w:val="24"/>
        </w:rPr>
        <w:t>a</w:t>
      </w:r>
      <w:r w:rsidR="0011300D">
        <w:rPr>
          <w:spacing w:val="2"/>
          <w:szCs w:val="24"/>
        </w:rPr>
        <w:t>n</w:t>
      </w:r>
      <w:r w:rsidR="0011300D">
        <w:rPr>
          <w:szCs w:val="24"/>
        </w:rPr>
        <w:t>g t</w:t>
      </w:r>
      <w:r w:rsidR="0011300D">
        <w:rPr>
          <w:spacing w:val="2"/>
          <w:szCs w:val="24"/>
        </w:rPr>
        <w:t>e</w:t>
      </w:r>
      <w:r w:rsidR="0011300D">
        <w:rPr>
          <w:szCs w:val="24"/>
        </w:rPr>
        <w:t>r</w:t>
      </w:r>
      <w:r w:rsidR="0011300D">
        <w:rPr>
          <w:spacing w:val="1"/>
          <w:szCs w:val="24"/>
        </w:rPr>
        <w:t>k</w:t>
      </w:r>
      <w:r w:rsidR="0011300D">
        <w:rPr>
          <w:spacing w:val="-1"/>
          <w:szCs w:val="24"/>
        </w:rPr>
        <w:t>a</w:t>
      </w:r>
      <w:r w:rsidR="0011300D">
        <w:rPr>
          <w:szCs w:val="24"/>
        </w:rPr>
        <w:t>it</w:t>
      </w:r>
      <w:r w:rsidR="0011300D">
        <w:rPr>
          <w:spacing w:val="3"/>
          <w:szCs w:val="24"/>
        </w:rPr>
        <w:t xml:space="preserve"> </w:t>
      </w:r>
      <w:r w:rsidR="0011300D">
        <w:rPr>
          <w:szCs w:val="24"/>
        </w:rPr>
        <w:t>d</w:t>
      </w:r>
      <w:r w:rsidR="0011300D">
        <w:rPr>
          <w:spacing w:val="-1"/>
          <w:szCs w:val="24"/>
        </w:rPr>
        <w:t>a</w:t>
      </w:r>
      <w:r w:rsidR="0011300D">
        <w:rPr>
          <w:szCs w:val="24"/>
        </w:rPr>
        <w:t>n</w:t>
      </w:r>
      <w:r w:rsidR="0011300D">
        <w:rPr>
          <w:spacing w:val="3"/>
          <w:szCs w:val="24"/>
        </w:rPr>
        <w:t xml:space="preserve"> </w:t>
      </w:r>
      <w:r w:rsidR="0011300D">
        <w:rPr>
          <w:szCs w:val="24"/>
        </w:rPr>
        <w:t>s</w:t>
      </w:r>
      <w:r w:rsidR="0011300D">
        <w:rPr>
          <w:spacing w:val="-1"/>
          <w:szCs w:val="24"/>
        </w:rPr>
        <w:t>e</w:t>
      </w:r>
      <w:r w:rsidR="0011300D">
        <w:rPr>
          <w:szCs w:val="24"/>
        </w:rPr>
        <w:t>suai</w:t>
      </w:r>
      <w:r w:rsidR="0011300D">
        <w:rPr>
          <w:spacing w:val="2"/>
          <w:szCs w:val="24"/>
        </w:rPr>
        <w:t xml:space="preserve"> d</w:t>
      </w:r>
      <w:r w:rsidR="0011300D">
        <w:rPr>
          <w:spacing w:val="-1"/>
          <w:szCs w:val="24"/>
        </w:rPr>
        <w:t>e</w:t>
      </w:r>
      <w:r w:rsidR="0011300D">
        <w:rPr>
          <w:spacing w:val="2"/>
          <w:szCs w:val="24"/>
        </w:rPr>
        <w:t>n</w:t>
      </w:r>
      <w:r w:rsidR="0011300D">
        <w:rPr>
          <w:spacing w:val="-2"/>
          <w:szCs w:val="24"/>
        </w:rPr>
        <w:t>g</w:t>
      </w:r>
      <w:r w:rsidR="0011300D">
        <w:rPr>
          <w:spacing w:val="-1"/>
          <w:szCs w:val="24"/>
        </w:rPr>
        <w:t>a</w:t>
      </w:r>
      <w:r w:rsidR="0011300D">
        <w:rPr>
          <w:szCs w:val="24"/>
        </w:rPr>
        <w:t xml:space="preserve">n tema   </w:t>
      </w:r>
      <w:r w:rsidR="0011300D">
        <w:rPr>
          <w:spacing w:val="46"/>
          <w:szCs w:val="24"/>
        </w:rPr>
        <w:t xml:space="preserve"> </w:t>
      </w:r>
      <w:r w:rsidR="0011300D">
        <w:rPr>
          <w:szCs w:val="24"/>
        </w:rPr>
        <w:t>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r w:rsidR="0011300D">
        <w:rPr>
          <w:spacing w:val="2"/>
          <w:szCs w:val="24"/>
        </w:rPr>
        <w:t>n</w:t>
      </w:r>
      <w:r w:rsidR="0011300D">
        <w:rPr>
          <w:spacing w:val="-5"/>
          <w:szCs w:val="24"/>
        </w:rPr>
        <w:t>y</w:t>
      </w:r>
      <w:r w:rsidR="0011300D">
        <w:rPr>
          <w:szCs w:val="24"/>
        </w:rPr>
        <w:t>a</w:t>
      </w:r>
      <w:r w:rsidR="0011300D">
        <w:rPr>
          <w:spacing w:val="3"/>
          <w:szCs w:val="24"/>
        </w:rPr>
        <w:t xml:space="preserve"> </w:t>
      </w:r>
      <w:r w:rsidR="0011300D">
        <w:rPr>
          <w:szCs w:val="24"/>
        </w:rPr>
        <w:t>masing</w:t>
      </w:r>
      <w:r w:rsidR="0011300D">
        <w:rPr>
          <w:spacing w:val="-1"/>
          <w:szCs w:val="24"/>
        </w:rPr>
        <w:t>-</w:t>
      </w:r>
      <w:r w:rsidR="0011300D">
        <w:rPr>
          <w:szCs w:val="24"/>
        </w:rPr>
        <w:t>masi</w:t>
      </w:r>
      <w:r w:rsidR="0011300D">
        <w:rPr>
          <w:spacing w:val="2"/>
          <w:szCs w:val="24"/>
        </w:rPr>
        <w:t>n</w:t>
      </w:r>
      <w:r w:rsidR="0011300D">
        <w:rPr>
          <w:spacing w:val="-2"/>
          <w:szCs w:val="24"/>
        </w:rPr>
        <w:t>g</w:t>
      </w:r>
      <w:r w:rsidR="0011300D">
        <w:rPr>
          <w:szCs w:val="24"/>
        </w:rPr>
        <w:t>.</w:t>
      </w:r>
      <w:r w:rsidR="0011300D">
        <w:rPr>
          <w:spacing w:val="1"/>
          <w:szCs w:val="24"/>
        </w:rPr>
        <w:t xml:space="preserve"> </w:t>
      </w:r>
      <w:r w:rsidR="0011300D">
        <w:rPr>
          <w:szCs w:val="24"/>
        </w:rPr>
        <w:t>K</w:t>
      </w:r>
      <w:r w:rsidR="0011300D">
        <w:rPr>
          <w:spacing w:val="-1"/>
          <w:szCs w:val="24"/>
        </w:rPr>
        <w:t>e</w:t>
      </w:r>
      <w:r w:rsidR="0011300D">
        <w:rPr>
          <w:szCs w:val="24"/>
        </w:rPr>
        <w:t>m</w:t>
      </w:r>
      <w:r w:rsidR="0011300D">
        <w:rPr>
          <w:spacing w:val="3"/>
          <w:szCs w:val="24"/>
        </w:rPr>
        <w:t>u</w:t>
      </w:r>
      <w:r w:rsidR="0011300D">
        <w:rPr>
          <w:szCs w:val="24"/>
        </w:rPr>
        <w:t>dian</w:t>
      </w:r>
      <w:r w:rsidR="0011300D">
        <w:rPr>
          <w:spacing w:val="1"/>
          <w:szCs w:val="24"/>
        </w:rPr>
        <w:t xml:space="preserve"> </w:t>
      </w:r>
      <w:r w:rsidR="0011300D">
        <w:rPr>
          <w:szCs w:val="24"/>
        </w:rPr>
        <w:t>mah</w:t>
      </w:r>
      <w:r w:rsidR="0011300D">
        <w:rPr>
          <w:spacing w:val="-1"/>
          <w:szCs w:val="24"/>
        </w:rPr>
        <w:t>a</w:t>
      </w:r>
      <w:r w:rsidR="0011300D">
        <w:rPr>
          <w:szCs w:val="24"/>
        </w:rPr>
        <w:t>si</w:t>
      </w:r>
      <w:r w:rsidR="0011300D">
        <w:rPr>
          <w:spacing w:val="1"/>
          <w:szCs w:val="24"/>
        </w:rPr>
        <w:t>s</w:t>
      </w:r>
      <w:r w:rsidR="0011300D">
        <w:rPr>
          <w:szCs w:val="24"/>
        </w:rPr>
        <w:t>wa mampu</w:t>
      </w:r>
      <w:r w:rsidR="0011300D">
        <w:rPr>
          <w:spacing w:val="1"/>
          <w:szCs w:val="24"/>
        </w:rPr>
        <w:t xml:space="preserve"> </w:t>
      </w:r>
      <w:r w:rsidR="0011300D">
        <w:rPr>
          <w:szCs w:val="24"/>
        </w:rPr>
        <w:t>men</w:t>
      </w:r>
      <w:r w:rsidR="0011300D">
        <w:rPr>
          <w:spacing w:val="-3"/>
          <w:szCs w:val="24"/>
        </w:rPr>
        <w:t>g</w:t>
      </w:r>
      <w:r w:rsidR="0011300D">
        <w:rPr>
          <w:szCs w:val="24"/>
        </w:rPr>
        <w:t>identifik</w:t>
      </w:r>
      <w:r w:rsidR="0011300D">
        <w:rPr>
          <w:spacing w:val="2"/>
          <w:szCs w:val="24"/>
        </w:rPr>
        <w:t>as</w:t>
      </w:r>
      <w:r w:rsidR="0011300D">
        <w:rPr>
          <w:szCs w:val="24"/>
        </w:rPr>
        <w:t>i k</w:t>
      </w:r>
      <w:r w:rsidR="0011300D">
        <w:rPr>
          <w:spacing w:val="-1"/>
          <w:szCs w:val="24"/>
        </w:rPr>
        <w:t>e</w:t>
      </w:r>
      <w:r w:rsidR="0011300D">
        <w:rPr>
          <w:szCs w:val="24"/>
        </w:rPr>
        <w:t>s</w:t>
      </w:r>
      <w:r w:rsidR="0011300D">
        <w:rPr>
          <w:spacing w:val="-1"/>
          <w:szCs w:val="24"/>
        </w:rPr>
        <w:t>e</w:t>
      </w:r>
      <w:r w:rsidR="0011300D">
        <w:rPr>
          <w:szCs w:val="24"/>
        </w:rPr>
        <w:t>nja</w:t>
      </w:r>
      <w:r w:rsidR="0011300D">
        <w:rPr>
          <w:spacing w:val="2"/>
          <w:szCs w:val="24"/>
        </w:rPr>
        <w:t>n</w:t>
      </w:r>
      <w:r w:rsidR="0011300D">
        <w:rPr>
          <w:spacing w:val="-2"/>
          <w:szCs w:val="24"/>
        </w:rPr>
        <w:t>g</w:t>
      </w:r>
      <w:r w:rsidR="0011300D">
        <w:rPr>
          <w:spacing w:val="-1"/>
          <w:szCs w:val="24"/>
        </w:rPr>
        <w:t>a</w:t>
      </w:r>
      <w:r w:rsidR="0011300D">
        <w:rPr>
          <w:spacing w:val="3"/>
          <w:szCs w:val="24"/>
        </w:rPr>
        <w:t>n</w:t>
      </w:r>
      <w:r w:rsidR="0011300D">
        <w:rPr>
          <w:spacing w:val="-1"/>
          <w:szCs w:val="24"/>
        </w:rPr>
        <w:t>-</w:t>
      </w:r>
      <w:r w:rsidR="0011300D">
        <w:rPr>
          <w:szCs w:val="24"/>
        </w:rPr>
        <w:t>k</w:t>
      </w:r>
      <w:r w:rsidR="0011300D">
        <w:rPr>
          <w:spacing w:val="-1"/>
          <w:szCs w:val="24"/>
        </w:rPr>
        <w:t>e</w:t>
      </w:r>
      <w:r w:rsidR="0011300D">
        <w:rPr>
          <w:szCs w:val="24"/>
        </w:rPr>
        <w:t>s</w:t>
      </w:r>
      <w:r w:rsidR="0011300D">
        <w:rPr>
          <w:spacing w:val="-1"/>
          <w:szCs w:val="24"/>
        </w:rPr>
        <w:t>e</w:t>
      </w:r>
      <w:r w:rsidR="0011300D">
        <w:rPr>
          <w:szCs w:val="24"/>
        </w:rPr>
        <w:t>nja</w:t>
      </w:r>
      <w:r w:rsidR="0011300D">
        <w:rPr>
          <w:spacing w:val="2"/>
          <w:szCs w:val="24"/>
        </w:rPr>
        <w:t>n</w:t>
      </w:r>
      <w:r w:rsidR="0011300D">
        <w:rPr>
          <w:szCs w:val="24"/>
        </w:rPr>
        <w:t>g</w:t>
      </w:r>
      <w:r w:rsidR="0011300D">
        <w:rPr>
          <w:spacing w:val="-1"/>
          <w:szCs w:val="24"/>
        </w:rPr>
        <w:t>a</w:t>
      </w:r>
      <w:r w:rsidR="0011300D">
        <w:rPr>
          <w:szCs w:val="24"/>
        </w:rPr>
        <w:t>n</w:t>
      </w:r>
      <w:r w:rsidR="0011300D">
        <w:rPr>
          <w:spacing w:val="6"/>
          <w:szCs w:val="24"/>
        </w:rPr>
        <w:t xml:space="preserve"> </w:t>
      </w:r>
      <w:r w:rsidR="0011300D">
        <w:rPr>
          <w:szCs w:val="24"/>
        </w:rPr>
        <w:t>p</w:t>
      </w:r>
      <w:r w:rsidR="0011300D">
        <w:rPr>
          <w:spacing w:val="-1"/>
          <w:szCs w:val="24"/>
        </w:rPr>
        <w:t>e</w:t>
      </w:r>
      <w:r w:rsidR="0011300D">
        <w:rPr>
          <w:szCs w:val="24"/>
        </w:rPr>
        <w:t>ng</w:t>
      </w:r>
      <w:r w:rsidR="0011300D">
        <w:rPr>
          <w:spacing w:val="-1"/>
          <w:szCs w:val="24"/>
        </w:rPr>
        <w:t>e</w:t>
      </w:r>
      <w:r w:rsidR="0011300D">
        <w:rPr>
          <w:szCs w:val="24"/>
        </w:rPr>
        <w:t>tahu</w:t>
      </w:r>
      <w:r w:rsidR="0011300D">
        <w:rPr>
          <w:spacing w:val="-1"/>
          <w:szCs w:val="24"/>
        </w:rPr>
        <w:t>a</w:t>
      </w:r>
      <w:r w:rsidR="0011300D">
        <w:rPr>
          <w:szCs w:val="24"/>
        </w:rPr>
        <w:t>n</w:t>
      </w:r>
      <w:r w:rsidR="0011300D">
        <w:rPr>
          <w:spacing w:val="5"/>
          <w:szCs w:val="24"/>
        </w:rPr>
        <w:t xml:space="preserve"> </w:t>
      </w:r>
      <w:r w:rsidR="0011300D">
        <w:rPr>
          <w:szCs w:val="24"/>
        </w:rPr>
        <w:t>(</w:t>
      </w:r>
      <w:r w:rsidR="0011300D">
        <w:rPr>
          <w:i/>
          <w:spacing w:val="-1"/>
          <w:szCs w:val="24"/>
        </w:rPr>
        <w:t>k</w:t>
      </w:r>
      <w:r w:rsidR="0011300D">
        <w:rPr>
          <w:i/>
          <w:szCs w:val="24"/>
        </w:rPr>
        <w:t>now</w:t>
      </w:r>
      <w:r w:rsidR="0011300D">
        <w:rPr>
          <w:i/>
          <w:spacing w:val="1"/>
          <w:szCs w:val="24"/>
        </w:rPr>
        <w:t>l</w:t>
      </w:r>
      <w:r w:rsidR="0011300D">
        <w:rPr>
          <w:i/>
          <w:spacing w:val="-1"/>
          <w:szCs w:val="24"/>
        </w:rPr>
        <w:t>e</w:t>
      </w:r>
      <w:r w:rsidR="0011300D">
        <w:rPr>
          <w:i/>
          <w:szCs w:val="24"/>
        </w:rPr>
        <w:t>dge</w:t>
      </w:r>
      <w:r w:rsidR="0011300D">
        <w:rPr>
          <w:i/>
          <w:spacing w:val="3"/>
          <w:szCs w:val="24"/>
        </w:rPr>
        <w:t xml:space="preserve"> </w:t>
      </w:r>
      <w:r w:rsidR="0011300D">
        <w:rPr>
          <w:i/>
          <w:szCs w:val="24"/>
        </w:rPr>
        <w:t>gap</w:t>
      </w:r>
      <w:r w:rsidR="0011300D">
        <w:rPr>
          <w:i/>
          <w:spacing w:val="1"/>
          <w:szCs w:val="24"/>
        </w:rPr>
        <w:t>s</w:t>
      </w:r>
      <w:r w:rsidR="0011300D">
        <w:rPr>
          <w:szCs w:val="24"/>
        </w:rPr>
        <w:t>)</w:t>
      </w:r>
      <w:r w:rsidR="0011300D">
        <w:rPr>
          <w:spacing w:val="1"/>
          <w:szCs w:val="24"/>
        </w:rPr>
        <w:t xml:space="preserve"> </w:t>
      </w:r>
      <w:proofErr w:type="gramStart"/>
      <w:r w:rsidR="0011300D">
        <w:rPr>
          <w:spacing w:val="-1"/>
          <w:szCs w:val="24"/>
        </w:rPr>
        <w:t>a</w:t>
      </w:r>
      <w:r w:rsidR="0011300D">
        <w:rPr>
          <w:szCs w:val="24"/>
        </w:rPr>
        <w:t>pa</w:t>
      </w:r>
      <w:proofErr w:type="gramEnd"/>
      <w:r w:rsidR="0011300D">
        <w:rPr>
          <w:spacing w:val="1"/>
          <w:szCs w:val="24"/>
        </w:rPr>
        <w:t xml:space="preserve"> </w:t>
      </w:r>
      <w:r w:rsidR="0011300D">
        <w:rPr>
          <w:szCs w:val="24"/>
        </w:rPr>
        <w:t>s</w:t>
      </w:r>
      <w:r w:rsidR="0011300D">
        <w:rPr>
          <w:spacing w:val="-1"/>
          <w:szCs w:val="24"/>
        </w:rPr>
        <w:t>a</w:t>
      </w:r>
      <w:r w:rsidR="0011300D">
        <w:rPr>
          <w:szCs w:val="24"/>
        </w:rPr>
        <w:t>ja</w:t>
      </w:r>
      <w:r w:rsidR="0011300D">
        <w:rPr>
          <w:spacing w:val="6"/>
          <w:szCs w:val="24"/>
        </w:rPr>
        <w:t xml:space="preserve"> </w:t>
      </w:r>
      <w:r w:rsidR="0011300D">
        <w:rPr>
          <w:spacing w:val="-5"/>
          <w:szCs w:val="24"/>
        </w:rPr>
        <w:t>y</w:t>
      </w:r>
      <w:r w:rsidR="0011300D">
        <w:rPr>
          <w:spacing w:val="1"/>
          <w:szCs w:val="24"/>
        </w:rPr>
        <w:t>a</w:t>
      </w:r>
      <w:r w:rsidR="0011300D">
        <w:rPr>
          <w:spacing w:val="2"/>
          <w:szCs w:val="24"/>
        </w:rPr>
        <w:t>n</w:t>
      </w:r>
      <w:r w:rsidR="0011300D">
        <w:rPr>
          <w:szCs w:val="24"/>
        </w:rPr>
        <w:t>g ma</w:t>
      </w:r>
      <w:r w:rsidR="0011300D">
        <w:rPr>
          <w:spacing w:val="2"/>
          <w:szCs w:val="24"/>
        </w:rPr>
        <w:t>s</w:t>
      </w:r>
      <w:r w:rsidR="0011300D">
        <w:rPr>
          <w:szCs w:val="24"/>
        </w:rPr>
        <w:t>ih</w:t>
      </w:r>
      <w:r w:rsidR="0011300D">
        <w:rPr>
          <w:spacing w:val="3"/>
          <w:szCs w:val="24"/>
        </w:rPr>
        <w:t xml:space="preserve"> </w:t>
      </w:r>
      <w:r w:rsidR="0011300D">
        <w:rPr>
          <w:spacing w:val="-1"/>
          <w:szCs w:val="24"/>
        </w:rPr>
        <w:t>a</w:t>
      </w:r>
      <w:r w:rsidR="0011300D">
        <w:rPr>
          <w:szCs w:val="24"/>
        </w:rPr>
        <w:t>d</w:t>
      </w:r>
      <w:r w:rsidR="0011300D">
        <w:rPr>
          <w:spacing w:val="-1"/>
          <w:szCs w:val="24"/>
        </w:rPr>
        <w:t>a</w:t>
      </w:r>
      <w:r w:rsidR="0011300D">
        <w:rPr>
          <w:szCs w:val="24"/>
        </w:rPr>
        <w:t>:</w:t>
      </w:r>
      <w:r w:rsidR="0011300D">
        <w:rPr>
          <w:spacing w:val="3"/>
          <w:szCs w:val="24"/>
        </w:rPr>
        <w:t xml:space="preserve"> </w:t>
      </w:r>
      <w:r w:rsidR="0011300D">
        <w:rPr>
          <w:szCs w:val="24"/>
        </w:rPr>
        <w:t>d</w:t>
      </w:r>
      <w:r w:rsidR="0011300D">
        <w:rPr>
          <w:spacing w:val="-1"/>
          <w:szCs w:val="24"/>
        </w:rPr>
        <w:t>a</w:t>
      </w:r>
      <w:r w:rsidR="0011300D">
        <w:rPr>
          <w:szCs w:val="24"/>
        </w:rPr>
        <w:t>p</w:t>
      </w:r>
      <w:r w:rsidR="0011300D">
        <w:rPr>
          <w:spacing w:val="-1"/>
          <w:szCs w:val="24"/>
        </w:rPr>
        <w:t>a</w:t>
      </w:r>
      <w:r w:rsidR="0011300D">
        <w:rPr>
          <w:szCs w:val="24"/>
        </w:rPr>
        <w:t>t</w:t>
      </w:r>
      <w:r w:rsidR="0011300D">
        <w:rPr>
          <w:spacing w:val="3"/>
          <w:szCs w:val="24"/>
        </w:rPr>
        <w:t xml:space="preserve"> </w:t>
      </w:r>
      <w:r w:rsidR="0011300D">
        <w:rPr>
          <w:szCs w:val="24"/>
        </w:rPr>
        <w:t>b</w:t>
      </w:r>
      <w:r w:rsidR="0011300D">
        <w:rPr>
          <w:spacing w:val="-1"/>
          <w:szCs w:val="24"/>
        </w:rPr>
        <w:t>e</w:t>
      </w:r>
      <w:r w:rsidR="0011300D">
        <w:rPr>
          <w:spacing w:val="1"/>
          <w:szCs w:val="24"/>
        </w:rPr>
        <w:t>r</w:t>
      </w:r>
      <w:r w:rsidR="0011300D">
        <w:rPr>
          <w:szCs w:val="24"/>
        </w:rPr>
        <w:t>upa h</w:t>
      </w:r>
      <w:r w:rsidR="0011300D">
        <w:rPr>
          <w:spacing w:val="-1"/>
          <w:szCs w:val="24"/>
        </w:rPr>
        <w:t>a</w:t>
      </w:r>
      <w:r w:rsidR="0011300D">
        <w:rPr>
          <w:szCs w:val="24"/>
        </w:rPr>
        <w:t>l</w:t>
      </w:r>
      <w:r w:rsidR="0011300D">
        <w:rPr>
          <w:spacing w:val="1"/>
          <w:szCs w:val="24"/>
        </w:rPr>
        <w:t>/</w:t>
      </w:r>
      <w:r w:rsidR="0011300D">
        <w:rPr>
          <w:spacing w:val="-1"/>
          <w:szCs w:val="24"/>
        </w:rPr>
        <w:t>a</w:t>
      </w:r>
      <w:r w:rsidR="0011300D">
        <w:rPr>
          <w:szCs w:val="24"/>
        </w:rPr>
        <w:t>spek</w:t>
      </w:r>
      <w:r w:rsidR="0011300D">
        <w:rPr>
          <w:spacing w:val="5"/>
          <w:szCs w:val="24"/>
        </w:rPr>
        <w:t xml:space="preserve"> </w:t>
      </w:r>
      <w:r w:rsidR="0011300D">
        <w:rPr>
          <w:spacing w:val="-5"/>
          <w:szCs w:val="24"/>
        </w:rPr>
        <w:t>y</w:t>
      </w:r>
      <w:r w:rsidR="0011300D">
        <w:rPr>
          <w:spacing w:val="-1"/>
          <w:szCs w:val="24"/>
        </w:rPr>
        <w:t>a</w:t>
      </w:r>
      <w:r w:rsidR="0011300D">
        <w:rPr>
          <w:spacing w:val="2"/>
          <w:szCs w:val="24"/>
        </w:rPr>
        <w:t>n</w:t>
      </w:r>
      <w:r w:rsidR="0011300D">
        <w:rPr>
          <w:szCs w:val="24"/>
        </w:rPr>
        <w:t>g</w:t>
      </w:r>
      <w:r w:rsidR="0011300D">
        <w:rPr>
          <w:spacing w:val="1"/>
          <w:szCs w:val="24"/>
        </w:rPr>
        <w:t xml:space="preserve"> </w:t>
      </w:r>
      <w:r w:rsidR="0011300D">
        <w:rPr>
          <w:szCs w:val="24"/>
        </w:rPr>
        <w:t>b</w:t>
      </w:r>
      <w:r w:rsidR="0011300D">
        <w:rPr>
          <w:spacing w:val="-1"/>
          <w:szCs w:val="24"/>
        </w:rPr>
        <w:t>e</w:t>
      </w:r>
      <w:r w:rsidR="0011300D">
        <w:rPr>
          <w:szCs w:val="24"/>
        </w:rPr>
        <w:t>lum</w:t>
      </w:r>
      <w:r w:rsidR="0011300D">
        <w:rPr>
          <w:spacing w:val="2"/>
          <w:szCs w:val="24"/>
        </w:rPr>
        <w:t xml:space="preserve"> d</w:t>
      </w:r>
      <w:r w:rsidR="0011300D">
        <w:rPr>
          <w:szCs w:val="24"/>
        </w:rPr>
        <w:t>i</w:t>
      </w:r>
      <w:r w:rsidR="0011300D">
        <w:rPr>
          <w:spacing w:val="1"/>
          <w:szCs w:val="24"/>
        </w:rPr>
        <w:t>t</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zCs w:val="24"/>
        </w:rPr>
        <w:t>,</w:t>
      </w:r>
      <w:r w:rsidR="0011300D">
        <w:rPr>
          <w:spacing w:val="1"/>
          <w:szCs w:val="24"/>
        </w:rPr>
        <w:t xml:space="preserve"> </w:t>
      </w:r>
      <w:r w:rsidR="0011300D">
        <w:rPr>
          <w:szCs w:val="24"/>
        </w:rPr>
        <w:t>masih</w:t>
      </w:r>
      <w:r w:rsidR="0011300D">
        <w:rPr>
          <w:spacing w:val="1"/>
          <w:szCs w:val="24"/>
        </w:rPr>
        <w:t xml:space="preserve"> </w:t>
      </w:r>
      <w:r w:rsidR="0011300D">
        <w:rPr>
          <w:szCs w:val="24"/>
        </w:rPr>
        <w:t>b</w:t>
      </w:r>
      <w:r w:rsidR="0011300D">
        <w:rPr>
          <w:spacing w:val="-1"/>
          <w:szCs w:val="24"/>
        </w:rPr>
        <w:t>e</w:t>
      </w:r>
      <w:r w:rsidR="0011300D">
        <w:rPr>
          <w:szCs w:val="24"/>
        </w:rPr>
        <w:t>rpot</w:t>
      </w:r>
      <w:r w:rsidR="0011300D">
        <w:rPr>
          <w:spacing w:val="-1"/>
          <w:szCs w:val="24"/>
        </w:rPr>
        <w:t>e</w:t>
      </w:r>
      <w:r w:rsidR="0011300D">
        <w:rPr>
          <w:szCs w:val="24"/>
        </w:rPr>
        <w:t>nsi</w:t>
      </w:r>
      <w:r w:rsidR="0011300D">
        <w:rPr>
          <w:spacing w:val="2"/>
          <w:szCs w:val="24"/>
        </w:rPr>
        <w:t xml:space="preserve"> </w:t>
      </w:r>
      <w:r w:rsidR="0011300D">
        <w:rPr>
          <w:szCs w:val="24"/>
        </w:rPr>
        <w:t>mas</w:t>
      </w:r>
      <w:r w:rsidR="0011300D">
        <w:rPr>
          <w:spacing w:val="-1"/>
          <w:szCs w:val="24"/>
        </w:rPr>
        <w:t>a</w:t>
      </w:r>
      <w:r w:rsidR="0011300D">
        <w:rPr>
          <w:szCs w:val="24"/>
        </w:rPr>
        <w:t>lah,</w:t>
      </w:r>
      <w:r w:rsidR="0011300D">
        <w:rPr>
          <w:spacing w:val="3"/>
          <w:szCs w:val="24"/>
        </w:rPr>
        <w:t xml:space="preserve"> </w:t>
      </w:r>
      <w:r w:rsidR="0011300D">
        <w:rPr>
          <w:spacing w:val="-1"/>
          <w:szCs w:val="24"/>
        </w:rPr>
        <w:t>a</w:t>
      </w:r>
      <w:r w:rsidR="0011300D">
        <w:rPr>
          <w:szCs w:val="24"/>
        </w:rPr>
        <w:t xml:space="preserve">tau </w:t>
      </w:r>
      <w:r w:rsidR="0011300D">
        <w:rPr>
          <w:spacing w:val="2"/>
          <w:szCs w:val="24"/>
        </w:rPr>
        <w:t>b</w:t>
      </w:r>
      <w:r w:rsidR="0011300D">
        <w:rPr>
          <w:spacing w:val="-1"/>
          <w:szCs w:val="24"/>
        </w:rPr>
        <w:t>e</w:t>
      </w:r>
      <w:r w:rsidR="0011300D">
        <w:rPr>
          <w:szCs w:val="24"/>
        </w:rPr>
        <w:t>lum</w:t>
      </w:r>
      <w:r w:rsidR="0011300D">
        <w:rPr>
          <w:spacing w:val="2"/>
          <w:szCs w:val="24"/>
        </w:rPr>
        <w:t xml:space="preserve"> </w:t>
      </w:r>
      <w:r w:rsidR="0011300D">
        <w:rPr>
          <w:szCs w:val="24"/>
        </w:rPr>
        <w:t>mampu</w:t>
      </w:r>
      <w:r w:rsidR="0011300D">
        <w:rPr>
          <w:spacing w:val="1"/>
          <w:szCs w:val="24"/>
        </w:rPr>
        <w:t xml:space="preserve"> </w:t>
      </w:r>
      <w:r w:rsidR="0011300D">
        <w:rPr>
          <w:szCs w:val="24"/>
        </w:rPr>
        <w:t>di</w:t>
      </w:r>
      <w:r w:rsidR="0011300D">
        <w:rPr>
          <w:spacing w:val="1"/>
          <w:szCs w:val="24"/>
        </w:rPr>
        <w:t>j</w:t>
      </w:r>
      <w:r w:rsidR="0011300D">
        <w:rPr>
          <w:spacing w:val="-1"/>
          <w:szCs w:val="24"/>
        </w:rPr>
        <w:t>a</w:t>
      </w:r>
      <w:r w:rsidR="0011300D">
        <w:rPr>
          <w:szCs w:val="24"/>
        </w:rPr>
        <w:t>w</w:t>
      </w:r>
      <w:r w:rsidR="0011300D">
        <w:rPr>
          <w:spacing w:val="-1"/>
          <w:szCs w:val="24"/>
        </w:rPr>
        <w:t>a</w:t>
      </w:r>
      <w:r w:rsidR="0011300D">
        <w:rPr>
          <w:szCs w:val="24"/>
        </w:rPr>
        <w:t>b</w:t>
      </w:r>
      <w:r w:rsidR="0011300D">
        <w:rPr>
          <w:spacing w:val="1"/>
          <w:szCs w:val="24"/>
        </w:rPr>
        <w:t xml:space="preserve"> </w:t>
      </w:r>
      <w:r w:rsidR="0011300D">
        <w:rPr>
          <w:szCs w:val="24"/>
        </w:rPr>
        <w:t>ol</w:t>
      </w:r>
      <w:r w:rsidR="0011300D">
        <w:rPr>
          <w:spacing w:val="2"/>
          <w:szCs w:val="24"/>
        </w:rPr>
        <w:t>e</w:t>
      </w:r>
      <w:r w:rsidR="0011300D">
        <w:rPr>
          <w:szCs w:val="24"/>
        </w:rPr>
        <w:t>h 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r w:rsidR="0011300D">
        <w:rPr>
          <w:spacing w:val="-1"/>
          <w:szCs w:val="24"/>
        </w:rPr>
        <w:t>-</w:t>
      </w:r>
      <w:r w:rsidR="0011300D">
        <w:rPr>
          <w:szCs w:val="24"/>
        </w:rPr>
        <w:t>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r w:rsidR="0011300D">
        <w:rPr>
          <w:spacing w:val="7"/>
          <w:szCs w:val="24"/>
        </w:rPr>
        <w:t xml:space="preserve"> </w:t>
      </w:r>
      <w:r w:rsidR="0011300D">
        <w:rPr>
          <w:spacing w:val="-5"/>
          <w:szCs w:val="24"/>
        </w:rPr>
        <w:t>y</w:t>
      </w:r>
      <w:r w:rsidR="0011300D">
        <w:rPr>
          <w:spacing w:val="-1"/>
          <w:szCs w:val="24"/>
        </w:rPr>
        <w:t>a</w:t>
      </w:r>
      <w:r w:rsidR="0011300D">
        <w:rPr>
          <w:spacing w:val="2"/>
          <w:szCs w:val="24"/>
        </w:rPr>
        <w:t>n</w:t>
      </w:r>
      <w:r w:rsidR="0011300D">
        <w:rPr>
          <w:szCs w:val="24"/>
        </w:rPr>
        <w:t>g sudah</w:t>
      </w:r>
      <w:r w:rsidR="0011300D">
        <w:rPr>
          <w:spacing w:val="1"/>
          <w:szCs w:val="24"/>
        </w:rPr>
        <w:t xml:space="preserve"> </w:t>
      </w:r>
      <w:r w:rsidR="0011300D">
        <w:rPr>
          <w:spacing w:val="-1"/>
          <w:szCs w:val="24"/>
        </w:rPr>
        <w:t>a</w:t>
      </w:r>
      <w:r w:rsidR="0011300D">
        <w:rPr>
          <w:spacing w:val="2"/>
          <w:szCs w:val="24"/>
        </w:rPr>
        <w:t>d</w:t>
      </w:r>
      <w:r w:rsidR="0011300D">
        <w:rPr>
          <w:szCs w:val="24"/>
        </w:rPr>
        <w:t>a</w:t>
      </w:r>
      <w:r w:rsidR="0011300D">
        <w:rPr>
          <w:spacing w:val="1"/>
          <w:szCs w:val="24"/>
        </w:rPr>
        <w:t xml:space="preserve"> </w:t>
      </w:r>
      <w:r w:rsidR="0011300D">
        <w:rPr>
          <w:szCs w:val="24"/>
        </w:rPr>
        <w:t>s</w:t>
      </w:r>
      <w:r w:rsidR="0011300D">
        <w:rPr>
          <w:spacing w:val="-1"/>
          <w:szCs w:val="24"/>
        </w:rPr>
        <w:t>e</w:t>
      </w:r>
      <w:r w:rsidR="0011300D">
        <w:rPr>
          <w:szCs w:val="24"/>
        </w:rPr>
        <w:t>hi</w:t>
      </w:r>
      <w:r w:rsidR="0011300D">
        <w:rPr>
          <w:spacing w:val="3"/>
          <w:szCs w:val="24"/>
        </w:rPr>
        <w:t>n</w:t>
      </w:r>
      <w:r w:rsidR="0011300D">
        <w:rPr>
          <w:szCs w:val="24"/>
        </w:rPr>
        <w:t>g</w:t>
      </w:r>
      <w:r w:rsidR="0011300D">
        <w:rPr>
          <w:spacing w:val="-2"/>
          <w:szCs w:val="24"/>
        </w:rPr>
        <w:t>g</w:t>
      </w:r>
      <w:r w:rsidR="0011300D">
        <w:rPr>
          <w:szCs w:val="24"/>
        </w:rPr>
        <w:t>a</w:t>
      </w:r>
      <w:r w:rsidR="0011300D">
        <w:rPr>
          <w:spacing w:val="1"/>
          <w:szCs w:val="24"/>
        </w:rPr>
        <w:t xml:space="preserve"> </w:t>
      </w:r>
      <w:r w:rsidR="0011300D">
        <w:rPr>
          <w:szCs w:val="24"/>
        </w:rPr>
        <w:t>b</w:t>
      </w:r>
      <w:r w:rsidR="0011300D">
        <w:rPr>
          <w:spacing w:val="1"/>
          <w:szCs w:val="24"/>
        </w:rPr>
        <w:t>er</w:t>
      </w:r>
      <w:r w:rsidR="0011300D">
        <w:rPr>
          <w:szCs w:val="24"/>
        </w:rPr>
        <w:t>potensi</w:t>
      </w:r>
      <w:r w:rsidR="0011300D">
        <w:rPr>
          <w:spacing w:val="2"/>
          <w:szCs w:val="24"/>
        </w:rPr>
        <w:t xml:space="preserve"> </w:t>
      </w:r>
      <w:r w:rsidR="0011300D">
        <w:rPr>
          <w:szCs w:val="24"/>
        </w:rPr>
        <w:t>untuk</w:t>
      </w:r>
      <w:r w:rsidR="0011300D">
        <w:rPr>
          <w:spacing w:val="2"/>
          <w:szCs w:val="24"/>
        </w:rPr>
        <w:t xml:space="preserve"> </w:t>
      </w:r>
      <w:r w:rsidR="0011300D">
        <w:rPr>
          <w:szCs w:val="24"/>
        </w:rPr>
        <w:t>di</w:t>
      </w:r>
      <w:r w:rsidR="0011300D">
        <w:rPr>
          <w:spacing w:val="1"/>
          <w:szCs w:val="24"/>
        </w:rPr>
        <w:t>t</w:t>
      </w:r>
      <w:r w:rsidR="0011300D">
        <w:rPr>
          <w:spacing w:val="-1"/>
          <w:szCs w:val="24"/>
        </w:rPr>
        <w:t>e</w:t>
      </w:r>
      <w:r w:rsidR="0011300D">
        <w:rPr>
          <w:szCs w:val="24"/>
        </w:rPr>
        <w:t>l</w:t>
      </w:r>
      <w:r w:rsidR="0011300D">
        <w:rPr>
          <w:spacing w:val="1"/>
          <w:szCs w:val="24"/>
        </w:rPr>
        <w:t>i</w:t>
      </w:r>
      <w:r w:rsidR="0011300D">
        <w:rPr>
          <w:spacing w:val="-2"/>
          <w:szCs w:val="24"/>
        </w:rPr>
        <w:t>t</w:t>
      </w:r>
      <w:r w:rsidR="0011300D">
        <w:rPr>
          <w:szCs w:val="24"/>
        </w:rPr>
        <w:t>i</w:t>
      </w:r>
      <w:r w:rsidR="0011300D">
        <w:rPr>
          <w:spacing w:val="2"/>
          <w:szCs w:val="24"/>
        </w:rPr>
        <w:t xml:space="preserve"> </w:t>
      </w:r>
      <w:r w:rsidR="0011300D">
        <w:rPr>
          <w:szCs w:val="24"/>
        </w:rPr>
        <w:t>le</w:t>
      </w:r>
      <w:r w:rsidR="0011300D">
        <w:rPr>
          <w:spacing w:val="5"/>
          <w:szCs w:val="24"/>
        </w:rPr>
        <w:t>b</w:t>
      </w:r>
      <w:r w:rsidR="0011300D">
        <w:rPr>
          <w:spacing w:val="-2"/>
          <w:szCs w:val="24"/>
        </w:rPr>
        <w:t>i</w:t>
      </w:r>
      <w:r w:rsidR="0011300D">
        <w:rPr>
          <w:szCs w:val="24"/>
        </w:rPr>
        <w:t>h</w:t>
      </w:r>
      <w:r w:rsidR="0011300D">
        <w:rPr>
          <w:spacing w:val="2"/>
          <w:szCs w:val="24"/>
        </w:rPr>
        <w:t xml:space="preserve"> </w:t>
      </w:r>
      <w:r w:rsidR="0011300D">
        <w:rPr>
          <w:szCs w:val="24"/>
        </w:rPr>
        <w:t>lanjut.</w:t>
      </w:r>
      <w:r w:rsidR="0011300D">
        <w:rPr>
          <w:spacing w:val="2"/>
          <w:szCs w:val="24"/>
        </w:rPr>
        <w:t xml:space="preserve"> </w:t>
      </w:r>
      <w:r w:rsidR="0011300D">
        <w:rPr>
          <w:spacing w:val="1"/>
          <w:szCs w:val="24"/>
        </w:rPr>
        <w:t>S</w:t>
      </w:r>
      <w:r w:rsidR="0011300D">
        <w:rPr>
          <w:spacing w:val="-1"/>
          <w:szCs w:val="24"/>
        </w:rPr>
        <w:t>e</w:t>
      </w:r>
      <w:r w:rsidR="0011300D">
        <w:rPr>
          <w:szCs w:val="24"/>
        </w:rPr>
        <w:t>lanjut</w:t>
      </w:r>
      <w:r w:rsidR="0011300D">
        <w:rPr>
          <w:spacing w:val="3"/>
          <w:szCs w:val="24"/>
        </w:rPr>
        <w:t>n</w:t>
      </w:r>
      <w:r w:rsidR="0011300D">
        <w:rPr>
          <w:spacing w:val="-5"/>
          <w:szCs w:val="24"/>
        </w:rPr>
        <w:t>y</w:t>
      </w:r>
      <w:r w:rsidR="0011300D">
        <w:rPr>
          <w:szCs w:val="24"/>
        </w:rPr>
        <w:t>a diha</w:t>
      </w:r>
      <w:r w:rsidR="0011300D">
        <w:rPr>
          <w:spacing w:val="-1"/>
          <w:szCs w:val="24"/>
        </w:rPr>
        <w:t>ra</w:t>
      </w:r>
      <w:r w:rsidR="0011300D">
        <w:rPr>
          <w:szCs w:val="24"/>
        </w:rPr>
        <w:t>pk</w:t>
      </w:r>
      <w:r w:rsidR="0011300D">
        <w:rPr>
          <w:spacing w:val="-1"/>
          <w:szCs w:val="24"/>
        </w:rPr>
        <w:t>a</w:t>
      </w:r>
      <w:r w:rsidR="0011300D">
        <w:rPr>
          <w:szCs w:val="24"/>
        </w:rPr>
        <w:t>n</w:t>
      </w:r>
      <w:r w:rsidR="0011300D">
        <w:rPr>
          <w:spacing w:val="4"/>
          <w:szCs w:val="24"/>
        </w:rPr>
        <w:t xml:space="preserve"> </w:t>
      </w:r>
      <w:r w:rsidR="0011300D">
        <w:rPr>
          <w:szCs w:val="24"/>
        </w:rPr>
        <w:t>mah</w:t>
      </w:r>
      <w:r w:rsidR="0011300D">
        <w:rPr>
          <w:spacing w:val="-1"/>
          <w:szCs w:val="24"/>
        </w:rPr>
        <w:t>a</w:t>
      </w:r>
      <w:r w:rsidR="0011300D">
        <w:rPr>
          <w:szCs w:val="24"/>
        </w:rPr>
        <w:t>si</w:t>
      </w:r>
      <w:r w:rsidR="0011300D">
        <w:rPr>
          <w:spacing w:val="1"/>
          <w:szCs w:val="24"/>
        </w:rPr>
        <w:t>s</w:t>
      </w:r>
      <w:r w:rsidR="0011300D">
        <w:rPr>
          <w:szCs w:val="24"/>
        </w:rPr>
        <w:t>wa</w:t>
      </w:r>
      <w:r w:rsidR="0011300D">
        <w:rPr>
          <w:spacing w:val="3"/>
          <w:szCs w:val="24"/>
        </w:rPr>
        <w:t xml:space="preserve"> </w:t>
      </w:r>
      <w:r w:rsidR="0011300D">
        <w:rPr>
          <w:spacing w:val="1"/>
          <w:szCs w:val="24"/>
        </w:rPr>
        <w:t>a</w:t>
      </w:r>
      <w:r w:rsidR="0011300D">
        <w:rPr>
          <w:szCs w:val="24"/>
        </w:rPr>
        <w:t>k</w:t>
      </w:r>
      <w:r w:rsidR="0011300D">
        <w:rPr>
          <w:spacing w:val="-1"/>
          <w:szCs w:val="24"/>
        </w:rPr>
        <w:t>a</w:t>
      </w:r>
      <w:r w:rsidR="0011300D">
        <w:rPr>
          <w:szCs w:val="24"/>
        </w:rPr>
        <w:t>n</w:t>
      </w:r>
      <w:r w:rsidR="0011300D">
        <w:rPr>
          <w:spacing w:val="2"/>
          <w:szCs w:val="24"/>
        </w:rPr>
        <w:t xml:space="preserve"> </w:t>
      </w:r>
      <w:r w:rsidR="0011300D">
        <w:rPr>
          <w:szCs w:val="24"/>
        </w:rPr>
        <w:t>d</w:t>
      </w:r>
      <w:r w:rsidR="0011300D">
        <w:rPr>
          <w:spacing w:val="-1"/>
          <w:szCs w:val="24"/>
        </w:rPr>
        <w:t>a</w:t>
      </w:r>
      <w:r w:rsidR="0011300D">
        <w:rPr>
          <w:spacing w:val="2"/>
          <w:szCs w:val="24"/>
        </w:rPr>
        <w:t>p</w:t>
      </w:r>
      <w:r w:rsidR="0011300D">
        <w:rPr>
          <w:spacing w:val="-1"/>
          <w:szCs w:val="24"/>
        </w:rPr>
        <w:t>a</w:t>
      </w:r>
      <w:r w:rsidR="0011300D">
        <w:rPr>
          <w:szCs w:val="24"/>
        </w:rPr>
        <w:t>t</w:t>
      </w:r>
      <w:r w:rsidR="0011300D">
        <w:rPr>
          <w:spacing w:val="3"/>
          <w:szCs w:val="24"/>
        </w:rPr>
        <w:t xml:space="preserve"> </w:t>
      </w:r>
      <w:r w:rsidR="0011300D">
        <w:rPr>
          <w:szCs w:val="24"/>
        </w:rPr>
        <w:t>memi</w:t>
      </w:r>
      <w:r w:rsidR="0011300D">
        <w:rPr>
          <w:spacing w:val="1"/>
          <w:szCs w:val="24"/>
        </w:rPr>
        <w:t>l</w:t>
      </w:r>
      <w:r w:rsidR="0011300D">
        <w:rPr>
          <w:szCs w:val="24"/>
        </w:rPr>
        <w:t>ih</w:t>
      </w:r>
      <w:r w:rsidR="0011300D">
        <w:rPr>
          <w:spacing w:val="6"/>
          <w:szCs w:val="24"/>
        </w:rPr>
        <w:t xml:space="preserve"> </w:t>
      </w:r>
      <w:r w:rsidR="0011300D">
        <w:rPr>
          <w:i/>
          <w:spacing w:val="-1"/>
          <w:szCs w:val="24"/>
        </w:rPr>
        <w:t>k</w:t>
      </w:r>
      <w:r w:rsidR="0011300D">
        <w:rPr>
          <w:i/>
          <w:szCs w:val="24"/>
        </w:rPr>
        <w:t>now</w:t>
      </w:r>
      <w:r w:rsidR="0011300D">
        <w:rPr>
          <w:i/>
          <w:spacing w:val="1"/>
          <w:szCs w:val="24"/>
        </w:rPr>
        <w:t>l</w:t>
      </w:r>
      <w:r w:rsidR="0011300D">
        <w:rPr>
          <w:i/>
          <w:spacing w:val="-1"/>
          <w:szCs w:val="24"/>
        </w:rPr>
        <w:t>e</w:t>
      </w:r>
      <w:r w:rsidR="0011300D">
        <w:rPr>
          <w:i/>
          <w:szCs w:val="24"/>
        </w:rPr>
        <w:t>dge</w:t>
      </w:r>
      <w:r w:rsidR="0011300D">
        <w:rPr>
          <w:i/>
          <w:spacing w:val="1"/>
          <w:szCs w:val="24"/>
        </w:rPr>
        <w:t xml:space="preserve"> </w:t>
      </w:r>
      <w:r w:rsidR="0011300D">
        <w:rPr>
          <w:i/>
          <w:szCs w:val="24"/>
        </w:rPr>
        <w:t>gap</w:t>
      </w:r>
      <w:r w:rsidR="0011300D">
        <w:rPr>
          <w:i/>
          <w:spacing w:val="3"/>
          <w:szCs w:val="24"/>
        </w:rPr>
        <w:t xml:space="preserve"> </w:t>
      </w:r>
      <w:r w:rsidR="0011300D">
        <w:rPr>
          <w:szCs w:val="24"/>
        </w:rPr>
        <w:t>ma</w:t>
      </w:r>
      <w:r w:rsidR="0011300D">
        <w:rPr>
          <w:spacing w:val="2"/>
          <w:szCs w:val="24"/>
        </w:rPr>
        <w:t>n</w:t>
      </w:r>
      <w:r w:rsidR="0011300D">
        <w:rPr>
          <w:szCs w:val="24"/>
        </w:rPr>
        <w:t>a</w:t>
      </w:r>
      <w:r w:rsidR="0011300D">
        <w:rPr>
          <w:spacing w:val="6"/>
          <w:szCs w:val="24"/>
        </w:rPr>
        <w:t xml:space="preserve"> </w:t>
      </w:r>
      <w:r w:rsidR="0011300D">
        <w:rPr>
          <w:spacing w:val="-5"/>
          <w:szCs w:val="24"/>
        </w:rPr>
        <w:t>y</w:t>
      </w:r>
      <w:r w:rsidR="0011300D">
        <w:rPr>
          <w:spacing w:val="1"/>
          <w:szCs w:val="24"/>
        </w:rPr>
        <w:t>a</w:t>
      </w:r>
      <w:r w:rsidR="0011300D">
        <w:rPr>
          <w:spacing w:val="2"/>
          <w:szCs w:val="24"/>
        </w:rPr>
        <w:t>n</w:t>
      </w:r>
      <w:r w:rsidR="0011300D">
        <w:rPr>
          <w:szCs w:val="24"/>
        </w:rPr>
        <w:t xml:space="preserve">g </w:t>
      </w:r>
      <w:r w:rsidR="0011300D">
        <w:rPr>
          <w:spacing w:val="-1"/>
          <w:szCs w:val="24"/>
        </w:rPr>
        <w:t>a</w:t>
      </w:r>
      <w:r w:rsidR="0011300D">
        <w:rPr>
          <w:spacing w:val="2"/>
          <w:szCs w:val="24"/>
        </w:rPr>
        <w:t>k</w:t>
      </w:r>
      <w:r w:rsidR="0011300D">
        <w:rPr>
          <w:spacing w:val="-1"/>
          <w:szCs w:val="24"/>
        </w:rPr>
        <w:t>a</w:t>
      </w:r>
      <w:r w:rsidR="0011300D">
        <w:rPr>
          <w:szCs w:val="24"/>
        </w:rPr>
        <w:t>n</w:t>
      </w:r>
      <w:r w:rsidR="0011300D">
        <w:rPr>
          <w:spacing w:val="2"/>
          <w:szCs w:val="24"/>
        </w:rPr>
        <w:t xml:space="preserve"> </w:t>
      </w:r>
      <w:r w:rsidR="0011300D">
        <w:rPr>
          <w:szCs w:val="24"/>
        </w:rPr>
        <w:t>ki</w:t>
      </w:r>
      <w:r w:rsidR="0011300D">
        <w:rPr>
          <w:spacing w:val="1"/>
          <w:szCs w:val="24"/>
        </w:rPr>
        <w:t>t</w:t>
      </w:r>
      <w:r w:rsidR="0011300D">
        <w:rPr>
          <w:szCs w:val="24"/>
        </w:rPr>
        <w:t>a</w:t>
      </w:r>
      <w:r w:rsidR="0011300D">
        <w:rPr>
          <w:spacing w:val="1"/>
          <w:szCs w:val="24"/>
        </w:rPr>
        <w:t xml:space="preserve"> </w:t>
      </w:r>
      <w:r w:rsidR="0011300D">
        <w:rPr>
          <w:szCs w:val="24"/>
        </w:rPr>
        <w:t>ja</w:t>
      </w:r>
      <w:r w:rsidR="0011300D">
        <w:rPr>
          <w:spacing w:val="1"/>
          <w:szCs w:val="24"/>
        </w:rPr>
        <w:t>w</w:t>
      </w:r>
      <w:r w:rsidR="0011300D">
        <w:rPr>
          <w:spacing w:val="-1"/>
          <w:szCs w:val="24"/>
        </w:rPr>
        <w:t>a</w:t>
      </w:r>
      <w:r w:rsidR="0011300D">
        <w:rPr>
          <w:szCs w:val="24"/>
        </w:rPr>
        <w:t>b</w:t>
      </w:r>
      <w:r w:rsidR="0011300D">
        <w:rPr>
          <w:spacing w:val="2"/>
          <w:szCs w:val="24"/>
        </w:rPr>
        <w:t xml:space="preserve"> d</w:t>
      </w:r>
      <w:r w:rsidR="0011300D">
        <w:rPr>
          <w:spacing w:val="-1"/>
          <w:szCs w:val="24"/>
        </w:rPr>
        <w:t>e</w:t>
      </w:r>
      <w:r w:rsidR="0011300D">
        <w:rPr>
          <w:spacing w:val="2"/>
          <w:szCs w:val="24"/>
        </w:rPr>
        <w:t>n</w:t>
      </w:r>
      <w:r w:rsidR="0011300D">
        <w:rPr>
          <w:spacing w:val="-2"/>
          <w:szCs w:val="24"/>
        </w:rPr>
        <w:t>g</w:t>
      </w:r>
      <w:r w:rsidR="0011300D">
        <w:rPr>
          <w:spacing w:val="1"/>
          <w:szCs w:val="24"/>
        </w:rPr>
        <w:t>a</w:t>
      </w:r>
      <w:r w:rsidR="0011300D">
        <w:rPr>
          <w:szCs w:val="24"/>
        </w:rPr>
        <w:t>n 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r w:rsidR="0011300D">
        <w:rPr>
          <w:spacing w:val="1"/>
          <w:szCs w:val="24"/>
        </w:rPr>
        <w:t xml:space="preserve"> </w:t>
      </w:r>
      <w:r w:rsidR="0011300D">
        <w:rPr>
          <w:szCs w:val="24"/>
        </w:rPr>
        <w:t>s</w:t>
      </w:r>
      <w:r w:rsidR="0011300D">
        <w:rPr>
          <w:spacing w:val="-1"/>
          <w:szCs w:val="24"/>
        </w:rPr>
        <w:t>e</w:t>
      </w:r>
      <w:r w:rsidR="0011300D">
        <w:rPr>
          <w:szCs w:val="24"/>
        </w:rPr>
        <w:t>hing</w:t>
      </w:r>
      <w:r w:rsidR="0011300D">
        <w:rPr>
          <w:spacing w:val="-2"/>
          <w:szCs w:val="24"/>
        </w:rPr>
        <w:t>g</w:t>
      </w:r>
      <w:r w:rsidR="0011300D">
        <w:rPr>
          <w:szCs w:val="24"/>
        </w:rPr>
        <w:t>a ki</w:t>
      </w:r>
      <w:r w:rsidR="0011300D">
        <w:rPr>
          <w:spacing w:val="1"/>
          <w:szCs w:val="24"/>
        </w:rPr>
        <w:t>t</w:t>
      </w:r>
      <w:r w:rsidR="0011300D">
        <w:rPr>
          <w:szCs w:val="24"/>
        </w:rPr>
        <w:t>a</w:t>
      </w:r>
      <w:r w:rsidR="0011300D">
        <w:rPr>
          <w:spacing w:val="2"/>
          <w:szCs w:val="24"/>
        </w:rPr>
        <w:t xml:space="preserve"> </w:t>
      </w:r>
      <w:r w:rsidR="0011300D">
        <w:rPr>
          <w:szCs w:val="24"/>
        </w:rPr>
        <w:t>d</w:t>
      </w:r>
      <w:r w:rsidR="0011300D">
        <w:rPr>
          <w:spacing w:val="-1"/>
          <w:szCs w:val="24"/>
        </w:rPr>
        <w:t>a</w:t>
      </w:r>
      <w:r w:rsidR="0011300D">
        <w:rPr>
          <w:szCs w:val="24"/>
        </w:rPr>
        <w:t>p</w:t>
      </w:r>
      <w:r w:rsidR="0011300D">
        <w:rPr>
          <w:spacing w:val="-1"/>
          <w:szCs w:val="24"/>
        </w:rPr>
        <w:t>a</w:t>
      </w:r>
      <w:r w:rsidR="0011300D">
        <w:rPr>
          <w:szCs w:val="24"/>
        </w:rPr>
        <w:t>t</w:t>
      </w:r>
      <w:r w:rsidR="0011300D">
        <w:rPr>
          <w:spacing w:val="1"/>
          <w:szCs w:val="24"/>
        </w:rPr>
        <w:t xml:space="preserve"> </w:t>
      </w:r>
      <w:r w:rsidR="0011300D">
        <w:rPr>
          <w:szCs w:val="24"/>
        </w:rPr>
        <w:t>me</w:t>
      </w:r>
      <w:r w:rsidR="0011300D">
        <w:rPr>
          <w:spacing w:val="-1"/>
          <w:szCs w:val="24"/>
        </w:rPr>
        <w:t>r</w:t>
      </w:r>
      <w:r w:rsidR="0011300D">
        <w:rPr>
          <w:szCs w:val="24"/>
        </w:rPr>
        <w:t>umusk</w:t>
      </w:r>
      <w:r w:rsidR="0011300D">
        <w:rPr>
          <w:spacing w:val="-1"/>
          <w:szCs w:val="24"/>
        </w:rPr>
        <w:t>a</w:t>
      </w:r>
      <w:r w:rsidR="0011300D">
        <w:rPr>
          <w:szCs w:val="24"/>
        </w:rPr>
        <w:t>n</w:t>
      </w:r>
      <w:r w:rsidR="0011300D">
        <w:rPr>
          <w:spacing w:val="4"/>
          <w:szCs w:val="24"/>
        </w:rPr>
        <w:t xml:space="preserve"> </w:t>
      </w:r>
      <w:r w:rsidR="0011300D">
        <w:rPr>
          <w:i/>
          <w:szCs w:val="24"/>
        </w:rPr>
        <w:t>no</w:t>
      </w:r>
      <w:r w:rsidR="0011300D">
        <w:rPr>
          <w:i/>
          <w:spacing w:val="-1"/>
          <w:szCs w:val="24"/>
        </w:rPr>
        <w:t>ve</w:t>
      </w:r>
      <w:r w:rsidR="0011300D">
        <w:rPr>
          <w:i/>
          <w:spacing w:val="3"/>
          <w:szCs w:val="24"/>
        </w:rPr>
        <w:t>l</w:t>
      </w:r>
      <w:r w:rsidR="0011300D">
        <w:rPr>
          <w:i/>
          <w:szCs w:val="24"/>
        </w:rPr>
        <w:t>ty</w:t>
      </w:r>
      <w:r w:rsidR="0011300D">
        <w:rPr>
          <w:i/>
          <w:spacing w:val="1"/>
          <w:szCs w:val="24"/>
        </w:rPr>
        <w:t xml:space="preserve"> </w:t>
      </w:r>
      <w:r w:rsidR="0011300D">
        <w:rPr>
          <w:szCs w:val="24"/>
        </w:rPr>
        <w:t>(k</w:t>
      </w:r>
      <w:r w:rsidR="0011300D">
        <w:rPr>
          <w:spacing w:val="-2"/>
          <w:szCs w:val="24"/>
        </w:rPr>
        <w:t>e</w:t>
      </w:r>
      <w:r w:rsidR="0011300D">
        <w:rPr>
          <w:szCs w:val="24"/>
        </w:rPr>
        <w:t>b</w:t>
      </w:r>
      <w:r w:rsidR="0011300D">
        <w:rPr>
          <w:spacing w:val="-1"/>
          <w:szCs w:val="24"/>
        </w:rPr>
        <w:t>a</w:t>
      </w:r>
      <w:r w:rsidR="0011300D">
        <w:rPr>
          <w:szCs w:val="24"/>
        </w:rPr>
        <w:t>r</w:t>
      </w:r>
      <w:r w:rsidR="0011300D">
        <w:rPr>
          <w:spacing w:val="1"/>
          <w:szCs w:val="24"/>
        </w:rPr>
        <w:t>u</w:t>
      </w:r>
      <w:r w:rsidR="0011300D">
        <w:rPr>
          <w:spacing w:val="-1"/>
          <w:szCs w:val="24"/>
        </w:rPr>
        <w:t>a</w:t>
      </w:r>
      <w:r w:rsidR="0011300D">
        <w:rPr>
          <w:szCs w:val="24"/>
        </w:rPr>
        <w:t>n),</w:t>
      </w:r>
      <w:r w:rsidR="0011300D">
        <w:rPr>
          <w:spacing w:val="1"/>
          <w:szCs w:val="24"/>
        </w:rPr>
        <w:t xml:space="preserve"> </w:t>
      </w:r>
      <w:r w:rsidR="0011300D">
        <w:rPr>
          <w:i/>
          <w:szCs w:val="24"/>
        </w:rPr>
        <w:t>r</w:t>
      </w:r>
      <w:r w:rsidR="0011300D">
        <w:rPr>
          <w:i/>
          <w:spacing w:val="-1"/>
          <w:szCs w:val="24"/>
        </w:rPr>
        <w:t>e</w:t>
      </w:r>
      <w:r w:rsidR="0011300D">
        <w:rPr>
          <w:i/>
          <w:szCs w:val="24"/>
        </w:rPr>
        <w:t>s</w:t>
      </w:r>
      <w:r w:rsidR="0011300D">
        <w:rPr>
          <w:i/>
          <w:spacing w:val="-1"/>
          <w:szCs w:val="24"/>
        </w:rPr>
        <w:t>e</w:t>
      </w:r>
      <w:r w:rsidR="0011300D">
        <w:rPr>
          <w:i/>
          <w:szCs w:val="24"/>
        </w:rPr>
        <w:t xml:space="preserve">arch </w:t>
      </w:r>
      <w:r w:rsidR="0011300D">
        <w:rPr>
          <w:i/>
          <w:spacing w:val="2"/>
          <w:szCs w:val="24"/>
        </w:rPr>
        <w:t>q</w:t>
      </w:r>
      <w:r w:rsidR="0011300D">
        <w:rPr>
          <w:i/>
          <w:szCs w:val="24"/>
        </w:rPr>
        <w:t>u</w:t>
      </w:r>
      <w:r w:rsidR="0011300D">
        <w:rPr>
          <w:i/>
          <w:spacing w:val="-1"/>
          <w:szCs w:val="24"/>
        </w:rPr>
        <w:t>e</w:t>
      </w:r>
      <w:r w:rsidR="0011300D">
        <w:rPr>
          <w:i/>
          <w:szCs w:val="24"/>
        </w:rPr>
        <w:t>st</w:t>
      </w:r>
      <w:r w:rsidR="0011300D">
        <w:rPr>
          <w:i/>
          <w:spacing w:val="1"/>
          <w:szCs w:val="24"/>
        </w:rPr>
        <w:t>i</w:t>
      </w:r>
      <w:r w:rsidR="0011300D">
        <w:rPr>
          <w:i/>
          <w:szCs w:val="24"/>
        </w:rPr>
        <w:t>ons</w:t>
      </w:r>
      <w:r w:rsidR="0011300D">
        <w:rPr>
          <w:i/>
          <w:spacing w:val="3"/>
          <w:szCs w:val="24"/>
        </w:rPr>
        <w:t xml:space="preserve"> </w:t>
      </w:r>
      <w:r w:rsidR="0011300D">
        <w:rPr>
          <w:szCs w:val="24"/>
        </w:rPr>
        <w:t>(p</w:t>
      </w:r>
      <w:r w:rsidR="0011300D">
        <w:rPr>
          <w:spacing w:val="-2"/>
          <w:szCs w:val="24"/>
        </w:rPr>
        <w:t>e</w:t>
      </w:r>
      <w:r w:rsidR="0011300D">
        <w:rPr>
          <w:szCs w:val="24"/>
        </w:rPr>
        <w:t>rt</w:t>
      </w:r>
      <w:r w:rsidR="0011300D">
        <w:rPr>
          <w:spacing w:val="-1"/>
          <w:szCs w:val="24"/>
        </w:rPr>
        <w:t>a</w:t>
      </w:r>
      <w:r w:rsidR="0011300D">
        <w:rPr>
          <w:spacing w:val="5"/>
          <w:szCs w:val="24"/>
        </w:rPr>
        <w:t>n</w:t>
      </w:r>
      <w:r w:rsidR="0011300D">
        <w:rPr>
          <w:spacing w:val="-5"/>
          <w:szCs w:val="24"/>
        </w:rPr>
        <w:t>y</w:t>
      </w:r>
      <w:r w:rsidR="0011300D">
        <w:rPr>
          <w:spacing w:val="-1"/>
          <w:szCs w:val="24"/>
        </w:rPr>
        <w:t>aa</w:t>
      </w:r>
      <w:r w:rsidR="0011300D">
        <w:rPr>
          <w:szCs w:val="24"/>
        </w:rPr>
        <w:t>n p</w:t>
      </w:r>
      <w:r w:rsidR="0011300D">
        <w:rPr>
          <w:spacing w:val="-1"/>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 xml:space="preserve">n) </w:t>
      </w:r>
      <w:proofErr w:type="gramStart"/>
      <w:r w:rsidR="0011300D">
        <w:rPr>
          <w:szCs w:val="24"/>
        </w:rPr>
        <w:t>d</w:t>
      </w:r>
      <w:r w:rsidR="0011300D">
        <w:rPr>
          <w:spacing w:val="-1"/>
          <w:szCs w:val="24"/>
        </w:rPr>
        <w:t>a</w:t>
      </w:r>
      <w:r w:rsidR="0011300D">
        <w:rPr>
          <w:szCs w:val="24"/>
        </w:rPr>
        <w:t>n  kontrib</w:t>
      </w:r>
      <w:r w:rsidR="0011300D">
        <w:rPr>
          <w:spacing w:val="2"/>
          <w:szCs w:val="24"/>
        </w:rPr>
        <w:t>u</w:t>
      </w:r>
      <w:r w:rsidR="0011300D">
        <w:rPr>
          <w:szCs w:val="24"/>
        </w:rPr>
        <w:t>si</w:t>
      </w:r>
      <w:proofErr w:type="gramEnd"/>
      <w:r w:rsidR="0011300D">
        <w:rPr>
          <w:spacing w:val="2"/>
          <w:szCs w:val="24"/>
        </w:rPr>
        <w:t xml:space="preserve"> </w:t>
      </w:r>
      <w:r w:rsidR="0011300D">
        <w:rPr>
          <w:szCs w:val="24"/>
        </w:rPr>
        <w:t>p</w:t>
      </w:r>
      <w:r w:rsidR="0011300D">
        <w:rPr>
          <w:spacing w:val="-1"/>
          <w:szCs w:val="24"/>
        </w:rPr>
        <w:t>e</w:t>
      </w:r>
      <w:r w:rsidR="0011300D">
        <w:rPr>
          <w:szCs w:val="24"/>
        </w:rPr>
        <w:t>n</w:t>
      </w:r>
      <w:r w:rsidR="0011300D">
        <w:rPr>
          <w:spacing w:val="-2"/>
          <w:szCs w:val="24"/>
        </w:rPr>
        <w:t>g</w:t>
      </w:r>
      <w:r w:rsidR="0011300D">
        <w:rPr>
          <w:spacing w:val="-1"/>
          <w:szCs w:val="24"/>
        </w:rPr>
        <w:t>e</w:t>
      </w:r>
      <w:r w:rsidR="0011300D">
        <w:rPr>
          <w:spacing w:val="3"/>
          <w:szCs w:val="24"/>
        </w:rPr>
        <w:t>t</w:t>
      </w:r>
      <w:r w:rsidR="0011300D">
        <w:rPr>
          <w:spacing w:val="-1"/>
          <w:szCs w:val="24"/>
        </w:rPr>
        <w:t>a</w:t>
      </w:r>
      <w:r w:rsidR="0011300D">
        <w:rPr>
          <w:szCs w:val="24"/>
        </w:rPr>
        <w:t>hu</w:t>
      </w:r>
      <w:r w:rsidR="0011300D">
        <w:rPr>
          <w:spacing w:val="-1"/>
          <w:szCs w:val="24"/>
        </w:rPr>
        <w:t>a</w:t>
      </w:r>
      <w:r w:rsidR="0011300D">
        <w:rPr>
          <w:szCs w:val="24"/>
        </w:rPr>
        <w:t xml:space="preserve">n </w:t>
      </w:r>
      <w:r w:rsidR="0011300D">
        <w:rPr>
          <w:spacing w:val="2"/>
          <w:szCs w:val="24"/>
        </w:rPr>
        <w:t>(</w:t>
      </w:r>
      <w:r w:rsidR="0011300D">
        <w:rPr>
          <w:i/>
          <w:spacing w:val="-1"/>
          <w:szCs w:val="24"/>
        </w:rPr>
        <w:t>k</w:t>
      </w:r>
      <w:r w:rsidR="0011300D">
        <w:rPr>
          <w:i/>
          <w:szCs w:val="24"/>
        </w:rPr>
        <w:t>now</w:t>
      </w:r>
      <w:r w:rsidR="0011300D">
        <w:rPr>
          <w:i/>
          <w:spacing w:val="1"/>
          <w:szCs w:val="24"/>
        </w:rPr>
        <w:t>l</w:t>
      </w:r>
      <w:r w:rsidR="0011300D">
        <w:rPr>
          <w:i/>
          <w:spacing w:val="-1"/>
          <w:szCs w:val="24"/>
        </w:rPr>
        <w:t>e</w:t>
      </w:r>
      <w:r w:rsidR="0011300D">
        <w:rPr>
          <w:i/>
          <w:spacing w:val="2"/>
          <w:szCs w:val="24"/>
        </w:rPr>
        <w:t>d</w:t>
      </w:r>
      <w:r w:rsidR="0011300D">
        <w:rPr>
          <w:i/>
          <w:szCs w:val="24"/>
        </w:rPr>
        <w:t xml:space="preserve">ge </w:t>
      </w:r>
      <w:r w:rsidR="0011300D">
        <w:rPr>
          <w:i/>
          <w:spacing w:val="-1"/>
          <w:szCs w:val="24"/>
        </w:rPr>
        <w:t>c</w:t>
      </w:r>
      <w:r w:rsidR="0011300D">
        <w:rPr>
          <w:i/>
          <w:szCs w:val="24"/>
        </w:rPr>
        <w:t>ontr</w:t>
      </w:r>
      <w:r w:rsidR="0011300D">
        <w:rPr>
          <w:i/>
          <w:spacing w:val="1"/>
          <w:szCs w:val="24"/>
        </w:rPr>
        <w:t>i</w:t>
      </w:r>
      <w:r w:rsidR="0011300D">
        <w:rPr>
          <w:i/>
          <w:szCs w:val="24"/>
        </w:rPr>
        <w:t>but</w:t>
      </w:r>
      <w:r w:rsidR="0011300D">
        <w:rPr>
          <w:i/>
          <w:spacing w:val="1"/>
          <w:szCs w:val="24"/>
        </w:rPr>
        <w:t>i</w:t>
      </w:r>
      <w:r w:rsidR="0011300D">
        <w:rPr>
          <w:i/>
          <w:szCs w:val="24"/>
        </w:rPr>
        <w:t>on</w:t>
      </w:r>
      <w:r w:rsidR="0011300D">
        <w:rPr>
          <w:szCs w:val="24"/>
        </w:rPr>
        <w:t>) p</w:t>
      </w:r>
      <w:r w:rsidR="0011300D">
        <w:rPr>
          <w:spacing w:val="-2"/>
          <w:szCs w:val="24"/>
        </w:rPr>
        <w:t>e</w:t>
      </w:r>
      <w:r w:rsidR="0011300D">
        <w:rPr>
          <w:szCs w:val="24"/>
        </w:rPr>
        <w:t>n</w:t>
      </w:r>
      <w:r w:rsidR="0011300D">
        <w:rPr>
          <w:spacing w:val="-1"/>
          <w:szCs w:val="24"/>
        </w:rPr>
        <w:t>e</w:t>
      </w:r>
      <w:r w:rsidR="0011300D">
        <w:rPr>
          <w:szCs w:val="24"/>
        </w:rPr>
        <w:t>l</w:t>
      </w:r>
      <w:r w:rsidR="0011300D">
        <w:rPr>
          <w:spacing w:val="1"/>
          <w:szCs w:val="24"/>
        </w:rPr>
        <w:t>i</w:t>
      </w:r>
      <w:r w:rsidR="0011300D">
        <w:rPr>
          <w:szCs w:val="24"/>
        </w:rPr>
        <w:t>t</w:t>
      </w:r>
      <w:r w:rsidR="0011300D">
        <w:rPr>
          <w:spacing w:val="1"/>
          <w:szCs w:val="24"/>
        </w:rPr>
        <w:t>i</w:t>
      </w:r>
      <w:r w:rsidR="0011300D">
        <w:rPr>
          <w:spacing w:val="-1"/>
          <w:szCs w:val="24"/>
        </w:rPr>
        <w:t>a</w:t>
      </w:r>
      <w:r w:rsidR="0011300D">
        <w:rPr>
          <w:szCs w:val="24"/>
        </w:rPr>
        <w:t>n.</w:t>
      </w:r>
    </w:p>
    <w:p w:rsidR="00EE2B25" w:rsidRDefault="00EE2B25" w:rsidP="00EE2B25">
      <w:pPr>
        <w:ind w:left="177" w:right="61"/>
        <w:rPr>
          <w:szCs w:val="24"/>
        </w:rPr>
      </w:pPr>
    </w:p>
    <w:p w:rsidR="00EE2B25" w:rsidRDefault="00EE2B25" w:rsidP="00EE2B25">
      <w:pPr>
        <w:spacing w:line="360" w:lineRule="auto"/>
        <w:rPr>
          <w:lang w:val="es-ES"/>
        </w:rPr>
      </w:pPr>
      <w:r>
        <w:tab/>
      </w:r>
      <w:r>
        <w:t xml:space="preserve">Sistem informasi merupakan sekumpulan komponen yang saling berinteraksi untuk mengolah data menjadi informasi yang berguna dalam mendukung kegiatan operasional, manajerial, dan pengambilan keputusan dalam suatu organisasi. Dalam konteks lembaga pendidikan, sistem informasi berfungsi membantu proses administrasi agar berjalan lebih efektif, cepat, dan terstruktur. Purwanto (2021) menjelaskan bahwa sistem informasi adalah sistem dalam organisasi yang mempertemukan kebutuhan pengolahan transaksi harian, mendukung operasi, kegiatan manajerial, serta menyediakan laporan yang diperlukan bagi pihak terkait. </w:t>
      </w:r>
      <w:r w:rsidRPr="00EE2B25">
        <w:rPr>
          <w:lang w:val="es-ES"/>
        </w:rPr>
        <w:t>Dengan adanya sistem informasi, pengelolaan arsip dokumen dapat dilakukan secara lebih akurat, efisien, dan terintegrasi dibandingkan metode manual.</w:t>
      </w:r>
    </w:p>
    <w:p w:rsidR="00EE2B25" w:rsidRDefault="00EE2B25" w:rsidP="00EE2B25">
      <w:pPr>
        <w:spacing w:line="360" w:lineRule="auto"/>
        <w:ind w:firstLine="720"/>
        <w:rPr>
          <w:lang w:val="es-ES"/>
        </w:rPr>
      </w:pPr>
      <w:r w:rsidRPr="00EE2B25">
        <w:rPr>
          <w:lang w:val="es-ES"/>
        </w:rPr>
        <w:t xml:space="preserve">Sistem kearsipan digital merupakan sistem yang digunakan untuk mengelola dokumen secara elektronik agar penyimpanan, pencarian, dan distribusi arsip dapat dilakukan secara lebih cepat, aman, dan efisien. Dalam lembaga pendidikan, penerapan sistem kearsipan digital sangat penting untuk mendukung kebutuhan administrasi yang menuntut kecepatan akses informasi. </w:t>
      </w:r>
      <w:r w:rsidR="004432F6">
        <w:rPr>
          <w:lang w:val="es-ES"/>
        </w:rPr>
        <w:t>I</w:t>
      </w:r>
      <w:r w:rsidRPr="00EE2B25">
        <w:rPr>
          <w:lang w:val="es-ES"/>
        </w:rPr>
        <w:t>mplementasi sistem kearsipan digital di lembaga pendidikan mampu meningkatkan efisiensi waktu, keamanan data, serta kemudahan akses dokumen dibandingkan sistem manual</w:t>
      </w:r>
      <w:r w:rsidR="004432F6">
        <w:rPr>
          <w:lang w:val="es-ES"/>
        </w:rPr>
        <w:t xml:space="preserve"> </w:t>
      </w:r>
      <w:sdt>
        <w:sdtPr>
          <w:rPr>
            <w:lang w:val="es-ES"/>
          </w:rPr>
          <w:id w:val="247849331"/>
          <w:citation/>
        </w:sdtPr>
        <w:sdtContent>
          <w:r w:rsidR="004432F6">
            <w:rPr>
              <w:lang w:val="es-ES"/>
            </w:rPr>
            <w:fldChar w:fldCharType="begin"/>
          </w:r>
          <w:r w:rsidR="004432F6" w:rsidRPr="004432F6">
            <w:rPr>
              <w:lang w:val="es-ES"/>
            </w:rPr>
            <w:instrText xml:space="preserve"> CITATION Ind25 \l 1033 </w:instrText>
          </w:r>
          <w:r w:rsidR="004432F6">
            <w:rPr>
              <w:lang w:val="es-ES"/>
            </w:rPr>
            <w:fldChar w:fldCharType="separate"/>
          </w:r>
          <w:r w:rsidR="00275A06" w:rsidRPr="00275A06">
            <w:rPr>
              <w:noProof/>
              <w:lang w:val="es-ES"/>
            </w:rPr>
            <w:t xml:space="preserve">(Indrawan, Lestari, Mailani, &amp; </w:t>
          </w:r>
          <w:r w:rsidR="00275A06" w:rsidRPr="00275A06">
            <w:rPr>
              <w:noProof/>
              <w:lang w:val="es-ES"/>
            </w:rPr>
            <w:lastRenderedPageBreak/>
            <w:t>Fransiska, 2025)</w:t>
          </w:r>
          <w:r w:rsidR="004432F6">
            <w:rPr>
              <w:lang w:val="es-ES"/>
            </w:rPr>
            <w:fldChar w:fldCharType="end"/>
          </w:r>
        </w:sdtContent>
      </w:sdt>
      <w:r w:rsidRPr="00EE2B25">
        <w:rPr>
          <w:lang w:val="es-ES"/>
        </w:rPr>
        <w:t>. Oleh karena itu, digitalisasi arsip menjadi langkah strategis dalam modernisasi pengelolaan administrasi sekolah.</w:t>
      </w:r>
    </w:p>
    <w:p w:rsidR="00EE2B25" w:rsidRDefault="00EE2B25" w:rsidP="00EE2B25">
      <w:pPr>
        <w:spacing w:line="360" w:lineRule="auto"/>
        <w:ind w:firstLine="720"/>
        <w:rPr>
          <w:lang w:val="es-ES"/>
        </w:rPr>
      </w:pPr>
      <w:r w:rsidRPr="00EE2B25">
        <w:rPr>
          <w:lang w:val="es-ES"/>
        </w:rPr>
        <w:t>Metode Waterfall merupakan model pengembangan perangkat lunak yang dilakukan secara bertahap dan berurutan, dimulai dari analisis kebutuhan, perancangan sistem, implementasi, pengujian, hingga pemeliharaan. Model ini menekankan penyelesaian setiap tahap sebelum melanjutkan ke tahap berikutnya sehingga proses pengembangan lebih terstruktur dan mudah dikendalikan. Waterfall cocok digunakan pada pengembangan sistem yang memiliki kebutuhan jelas karena setiap tahapan terdokumentasi secara sistematis</w:t>
      </w:r>
      <w:r w:rsidR="004432F6">
        <w:rPr>
          <w:lang w:val="es-ES"/>
        </w:rPr>
        <w:t xml:space="preserve"> </w:t>
      </w:r>
      <w:sdt>
        <w:sdtPr>
          <w:rPr>
            <w:lang w:val="es-ES"/>
          </w:rPr>
          <w:id w:val="2116100382"/>
          <w:citation/>
        </w:sdtPr>
        <w:sdtContent>
          <w:r w:rsidR="004432F6">
            <w:rPr>
              <w:lang w:val="es-ES"/>
            </w:rPr>
            <w:fldChar w:fldCharType="begin"/>
          </w:r>
          <w:r w:rsidR="004432F6" w:rsidRPr="004432F6">
            <w:rPr>
              <w:lang w:val="es-ES"/>
            </w:rPr>
            <w:instrText xml:space="preserve"> CITATION Sav22 \l 1033 </w:instrText>
          </w:r>
          <w:r w:rsidR="004432F6">
            <w:rPr>
              <w:lang w:val="es-ES"/>
            </w:rPr>
            <w:fldChar w:fldCharType="separate"/>
          </w:r>
          <w:r w:rsidR="00275A06" w:rsidRPr="00275A06">
            <w:rPr>
              <w:noProof/>
              <w:lang w:val="es-ES"/>
            </w:rPr>
            <w:t>(Savero, Alawi, &amp; Amrin, 2022)</w:t>
          </w:r>
          <w:r w:rsidR="004432F6">
            <w:rPr>
              <w:lang w:val="es-ES"/>
            </w:rPr>
            <w:fldChar w:fldCharType="end"/>
          </w:r>
        </w:sdtContent>
      </w:sdt>
      <w:r w:rsidRPr="00EE2B25">
        <w:rPr>
          <w:lang w:val="es-ES"/>
        </w:rPr>
        <w:t xml:space="preserve">. </w:t>
      </w:r>
      <w:r w:rsidR="004432F6">
        <w:rPr>
          <w:lang w:val="es-ES"/>
        </w:rPr>
        <w:t>P</w:t>
      </w:r>
      <w:r w:rsidRPr="00EE2B25">
        <w:rPr>
          <w:lang w:val="es-ES"/>
        </w:rPr>
        <w:t>endekatan Waterfall efektif digunakan dalam pembangunan aplikasi arsip digital karena memudahkan pengawasan proses pengembangan dari awal hingga akhir</w:t>
      </w:r>
      <w:r w:rsidR="004432F6">
        <w:rPr>
          <w:lang w:val="es-ES"/>
        </w:rPr>
        <w:t xml:space="preserve"> </w:t>
      </w:r>
      <w:sdt>
        <w:sdtPr>
          <w:rPr>
            <w:lang w:val="es-ES"/>
          </w:rPr>
          <w:id w:val="-1140958394"/>
          <w:citation/>
        </w:sdtPr>
        <w:sdtContent>
          <w:r w:rsidR="004432F6">
            <w:rPr>
              <w:lang w:val="es-ES"/>
            </w:rPr>
            <w:fldChar w:fldCharType="begin"/>
          </w:r>
          <w:r w:rsidR="004432F6" w:rsidRPr="004432F6">
            <w:rPr>
              <w:lang w:val="es-ES"/>
            </w:rPr>
            <w:instrText xml:space="preserve"> CITATION Jay23 \l 1033 </w:instrText>
          </w:r>
          <w:r w:rsidR="004432F6">
            <w:rPr>
              <w:lang w:val="es-ES"/>
            </w:rPr>
            <w:fldChar w:fldCharType="separate"/>
          </w:r>
          <w:r w:rsidR="00275A06" w:rsidRPr="00275A06">
            <w:rPr>
              <w:noProof/>
              <w:lang w:val="es-ES"/>
            </w:rPr>
            <w:t>(Jayanti &amp; Rachma, 2023)</w:t>
          </w:r>
          <w:r w:rsidR="004432F6">
            <w:rPr>
              <w:lang w:val="es-ES"/>
            </w:rPr>
            <w:fldChar w:fldCharType="end"/>
          </w:r>
        </w:sdtContent>
      </w:sdt>
      <w:r w:rsidRPr="00EE2B25">
        <w:rPr>
          <w:lang w:val="es-ES"/>
        </w:rPr>
        <w:t>.</w:t>
      </w:r>
    </w:p>
    <w:p w:rsidR="00B86A4F" w:rsidRDefault="00B86A4F" w:rsidP="00EE2B25">
      <w:pPr>
        <w:spacing w:line="360" w:lineRule="auto"/>
        <w:ind w:firstLine="720"/>
        <w:rPr>
          <w:lang w:val="es-ES"/>
        </w:rPr>
      </w:pPr>
      <w:r w:rsidRPr="00B86A4F">
        <w:rPr>
          <w:lang w:val="es-ES"/>
        </w:rPr>
        <w:t>PHP (</w:t>
      </w:r>
      <w:r w:rsidRPr="004432F6">
        <w:rPr>
          <w:i/>
          <w:lang w:val="es-ES"/>
        </w:rPr>
        <w:t>Hypertext Preprocessor</w:t>
      </w:r>
      <w:r w:rsidRPr="00B86A4F">
        <w:rPr>
          <w:lang w:val="es-ES"/>
        </w:rPr>
        <w:t xml:space="preserve">) merupakan bahasa pemrograman </w:t>
      </w:r>
      <w:r w:rsidRPr="004432F6">
        <w:rPr>
          <w:i/>
          <w:lang w:val="es-ES"/>
        </w:rPr>
        <w:t>server-side</w:t>
      </w:r>
      <w:r w:rsidRPr="00B86A4F">
        <w:rPr>
          <w:lang w:val="es-ES"/>
        </w:rPr>
        <w:t xml:space="preserve"> yang banyak digunakan dalam pengembangan aplikasi berbasis web karena kemampuannya dalam membangun halaman dinamis dan terintegrasi dengan basis data. Dalam pengembangan sistem informasi kearsipan, PHP berperan penting sebagai pengolah logika sistem yang mengatur proses input, penyimpanan, pencarian, dan pengelolaan data arsip. PHP banyak digunakan dalam pengembangan sistem arsip digital karena fleksibel, mudah diimplementasikan, serta mampu mendukung pembangunan aplikasi web yang efisien dan responsif. Dengan karakteristik tersebut, PHP menjadi salah satu teknologi yang sesuai untuk membangun sistem informasi kearsipan dokumen berbasis web</w:t>
      </w:r>
      <w:r w:rsidR="00A845B9">
        <w:rPr>
          <w:lang w:val="es-ES"/>
        </w:rPr>
        <w:t xml:space="preserve"> </w:t>
      </w:r>
      <w:sdt>
        <w:sdtPr>
          <w:rPr>
            <w:lang w:val="es-ES"/>
          </w:rPr>
          <w:id w:val="523217488"/>
          <w:citation/>
        </w:sdtPr>
        <w:sdtContent>
          <w:r w:rsidR="00A845B9">
            <w:rPr>
              <w:lang w:val="es-ES"/>
            </w:rPr>
            <w:fldChar w:fldCharType="begin"/>
          </w:r>
          <w:r w:rsidR="00A845B9" w:rsidRPr="00A845B9">
            <w:rPr>
              <w:lang w:val="es-ES"/>
            </w:rPr>
            <w:instrText xml:space="preserve"> CITATION Ary25 \l 1033 </w:instrText>
          </w:r>
          <w:r w:rsidR="00A845B9">
            <w:rPr>
              <w:lang w:val="es-ES"/>
            </w:rPr>
            <w:fldChar w:fldCharType="separate"/>
          </w:r>
          <w:r w:rsidR="00275A06" w:rsidRPr="00275A06">
            <w:rPr>
              <w:noProof/>
              <w:lang w:val="es-ES"/>
            </w:rPr>
            <w:t>(Aryono, Prasetya, &amp; Auliana, 2025)</w:t>
          </w:r>
          <w:r w:rsidR="00A845B9">
            <w:rPr>
              <w:lang w:val="es-ES"/>
            </w:rPr>
            <w:fldChar w:fldCharType="end"/>
          </w:r>
        </w:sdtContent>
      </w:sdt>
      <w:r w:rsidRPr="00B86A4F">
        <w:rPr>
          <w:lang w:val="es-ES"/>
        </w:rPr>
        <w:t>.</w:t>
      </w:r>
    </w:p>
    <w:p w:rsidR="00B86A4F" w:rsidRDefault="00B86A4F" w:rsidP="00EE2B25">
      <w:pPr>
        <w:spacing w:line="360" w:lineRule="auto"/>
        <w:ind w:firstLine="720"/>
        <w:rPr>
          <w:lang w:val="es-ES"/>
        </w:rPr>
      </w:pPr>
      <w:r w:rsidRPr="00B86A4F">
        <w:rPr>
          <w:lang w:val="es-ES"/>
        </w:rPr>
        <w:t>MySQL merupakan sistem manajemen basis data relasional yang digunakan untuk menyimpan, mengelola, dan memproses data secara terstruktur. Dalam sistem informasi kearsipan, MySQL berfungsi sebagai media penyimpanan utama seluruh data dokumen, metadata arsip, serta informasi pengguna sistem. MySQL banyak diterapkan dalam sistem arsip digital karena mampu menangani pengelolaan data secara cepat, stabil, dan aman. Penggunaan MySQL memungkinkan proses pencarian dan pengambilan kembali data arsip dilakukan dengan lebih efisien dibandingkan penyimpanan manual</w:t>
      </w:r>
      <w:r w:rsidR="00A845B9">
        <w:rPr>
          <w:lang w:val="es-ES"/>
        </w:rPr>
        <w:t xml:space="preserve"> </w:t>
      </w:r>
      <w:sdt>
        <w:sdtPr>
          <w:rPr>
            <w:lang w:val="es-ES"/>
          </w:rPr>
          <w:id w:val="-1269237142"/>
          <w:citation/>
        </w:sdtPr>
        <w:sdtContent>
          <w:r w:rsidR="00A845B9">
            <w:rPr>
              <w:lang w:val="es-ES"/>
            </w:rPr>
            <w:fldChar w:fldCharType="begin"/>
          </w:r>
          <w:r w:rsidR="00A845B9" w:rsidRPr="00A845B9">
            <w:rPr>
              <w:lang w:val="es-ES"/>
            </w:rPr>
            <w:instrText xml:space="preserve"> CITATION Ary25 \l 1033 </w:instrText>
          </w:r>
          <w:r w:rsidR="00A845B9">
            <w:rPr>
              <w:lang w:val="es-ES"/>
            </w:rPr>
            <w:fldChar w:fldCharType="separate"/>
          </w:r>
          <w:r w:rsidR="00275A06" w:rsidRPr="00275A06">
            <w:rPr>
              <w:noProof/>
              <w:lang w:val="es-ES"/>
            </w:rPr>
            <w:t>(Aryono, Prasetya, &amp; Auliana, 2025)</w:t>
          </w:r>
          <w:r w:rsidR="00A845B9">
            <w:rPr>
              <w:lang w:val="es-ES"/>
            </w:rPr>
            <w:fldChar w:fldCharType="end"/>
          </w:r>
        </w:sdtContent>
      </w:sdt>
      <w:r w:rsidRPr="00B86A4F">
        <w:rPr>
          <w:lang w:val="es-ES"/>
        </w:rPr>
        <w:t>.</w:t>
      </w:r>
    </w:p>
    <w:p w:rsidR="00275A06" w:rsidRDefault="00275A06" w:rsidP="00EE2B25">
      <w:pPr>
        <w:spacing w:line="360" w:lineRule="auto"/>
        <w:ind w:firstLine="720"/>
        <w:rPr>
          <w:lang w:val="es-ES"/>
        </w:rPr>
      </w:pPr>
      <w:r w:rsidRPr="00275A06">
        <w:rPr>
          <w:i/>
          <w:lang w:val="es-ES"/>
        </w:rPr>
        <w:t>Black Box Testing</w:t>
      </w:r>
      <w:r w:rsidRPr="00275A06">
        <w:rPr>
          <w:lang w:val="es-ES"/>
        </w:rPr>
        <w:t xml:space="preserve"> merupakan metode pengujian perangkat lunak yang berfokus pada pengujian fungsi sistem tanpa melihat struktur internal atau kode program yang digunakan. Pengujian ini dilakukan dengan memberikan input tertentu dan mengamati </w:t>
      </w:r>
      <w:r w:rsidRPr="00275A06">
        <w:rPr>
          <w:i/>
          <w:lang w:val="es-ES"/>
        </w:rPr>
        <w:t>output</w:t>
      </w:r>
      <w:r w:rsidRPr="00275A06">
        <w:rPr>
          <w:lang w:val="es-ES"/>
        </w:rPr>
        <w:t xml:space="preserve"> yang dihasilkan apakah sudah sesuai dengan yang diharapkan. Dalam pengembangan sistem informasi, </w:t>
      </w:r>
      <w:r w:rsidRPr="00275A06">
        <w:rPr>
          <w:i/>
          <w:lang w:val="es-ES"/>
        </w:rPr>
        <w:t>Black Box Testing</w:t>
      </w:r>
      <w:r w:rsidRPr="00275A06">
        <w:rPr>
          <w:lang w:val="es-ES"/>
        </w:rPr>
        <w:t xml:space="preserve"> digunakan untuk memastikan bahwa setiap fitur yang dibangun, seperti proses </w:t>
      </w:r>
      <w:r w:rsidRPr="00275A06">
        <w:rPr>
          <w:i/>
          <w:lang w:val="es-ES"/>
        </w:rPr>
        <w:t>input</w:t>
      </w:r>
      <w:r w:rsidRPr="00275A06">
        <w:rPr>
          <w:lang w:val="es-ES"/>
        </w:rPr>
        <w:t xml:space="preserve"> data, pencarian, dan pengelolaan arsip, dapat berjalan dengan baik sesuai kebutuhan pengguna. Pendekatan ini membantu dalam menemukan kesalahan fungsi serta memastikan sistem bekerja sesuai dengan spesifikasi yang telah ditentukan.</w:t>
      </w:r>
    </w:p>
    <w:p w:rsidR="00275A06" w:rsidRPr="00275A06" w:rsidRDefault="00275A06" w:rsidP="00EE2B25">
      <w:pPr>
        <w:spacing w:line="360" w:lineRule="auto"/>
        <w:ind w:firstLine="720"/>
        <w:rPr>
          <w:lang w:val="es-ES"/>
        </w:rPr>
      </w:pPr>
      <w:r w:rsidRPr="00C036CD">
        <w:rPr>
          <w:i/>
          <w:lang w:val="es-ES"/>
        </w:rPr>
        <w:t>User Acceptance Testing</w:t>
      </w:r>
      <w:r w:rsidRPr="00275A06">
        <w:rPr>
          <w:lang w:val="es-ES"/>
        </w:rPr>
        <w:t xml:space="preserve"> (UAT) merupakan tahap pengujian yang dilakukan oleh pengguna akhir untuk menilai apakah sistem yang dikembangkan telah memenuhi kebutuhan dan dapat digunakan dalam lingkungan kerja sebenarnya. Pengujian ini melibatkan pengguna secara langsung </w:t>
      </w:r>
      <w:r w:rsidRPr="00275A06">
        <w:rPr>
          <w:lang w:val="es-ES"/>
        </w:rPr>
        <w:lastRenderedPageBreak/>
        <w:t>dalam mencoba fitur-fitur sistem, seperti pengelolaan arsip, pencarian dokumen, dan pembuatan laporan. UAT bertujuan untuk memastikan bahwa sistem tidak hanya berjalan dengan baik secara teknis, tetapi juga sesuai dengan kebutuhan dan harapan pengguna. Dengan adanya UAT, sistem yang dikembangkan dapat divalidasi kelayakannya sebelum diimplementasikan secara penuh.</w:t>
      </w:r>
    </w:p>
    <w:p w:rsidR="00461728" w:rsidRDefault="00461728" w:rsidP="00EE2B25">
      <w:pPr>
        <w:spacing w:line="360" w:lineRule="auto"/>
        <w:ind w:firstLine="720"/>
      </w:pPr>
      <w:r w:rsidRPr="00461728">
        <w:rPr>
          <w:lang w:val="es-ES"/>
        </w:rPr>
        <w:t xml:space="preserve">Pada penelitian yang dilakukan oleh Aryono dkk. (2025), dikembangkan sistem arsip data digital berbasis web untuk menggantikan proses pengarsipan manual yang dinilai kurang efisien dalam pengelolaan dokumen. Sistem ini dibangun menggunakan PHP Native, MySQL, dan model pengembangan Waterfall, dengan fokus pada proses input, pencarian, serta pencetakan laporan arsip secara digital. Hasil penelitian menunjukkan bahwa sistem yang dirancang mampu meningkatkan efektivitas pengelolaan arsip, mempercepat pencarian data, dan mempermudah proses administrasi secara keseluruhan. </w:t>
      </w:r>
      <w:r>
        <w:t>Penelitian ini relevan dengan penelitian yang dilakukan karena sama-sama membahas perancangan sistem arsip berbasis web menggunakan metode Waterfall.</w:t>
      </w:r>
    </w:p>
    <w:p w:rsidR="00461728" w:rsidRDefault="00461728" w:rsidP="00EE2B25">
      <w:pPr>
        <w:spacing w:line="360" w:lineRule="auto"/>
        <w:ind w:firstLine="720"/>
      </w:pPr>
      <w:r>
        <w:t>Pada studi yang dilakukan oleh Savero dkk. (2022), penelitian difokuskan pada perancangan sistem informasi pengelolaan data arsip gudang untuk mengatasi masalah pencatatan manual yang masih menggunakan Microsoft Excel. Permasalahan utama yang ditemukan adalah lambatnya pencarian data, kurang akuratnya proses penginputan, serta tingginya risiko kehilangan dokumen arsip. Dengan menerapkan metode Waterfall, sistem yang dikembangkan mampu menghasilkan proses pengelolaan arsip yang lebih terstruktur, cepat, dan efisien. Penelitian ini relevan karena menunjukkan bahwa metode Waterfall efektif diterapkan dalam pengembangan sistem informasi arsip.</w:t>
      </w:r>
    </w:p>
    <w:p w:rsidR="00461728" w:rsidRDefault="00461728" w:rsidP="00EE2B25">
      <w:pPr>
        <w:spacing w:line="360" w:lineRule="auto"/>
        <w:ind w:firstLine="720"/>
      </w:pPr>
      <w:r>
        <w:t xml:space="preserve">Pada penelitian yang dilakukan oleh Latumahina dan Manuputty (2022), dirancang aplikasi arsip </w:t>
      </w:r>
      <w:proofErr w:type="gramStart"/>
      <w:r>
        <w:t>surat</w:t>
      </w:r>
      <w:proofErr w:type="gramEnd"/>
      <w:r>
        <w:t xml:space="preserve"> berbasis web pada bidang akademik Universitas Kristen Indonesia Maluku untuk mengatasi masalah penumpukan dokumen surat yang sebelumnya masih dikelola secara manual. Sistem ini dikembangkan agar proses pengarsipan </w:t>
      </w:r>
      <w:proofErr w:type="gramStart"/>
      <w:r>
        <w:t>surat</w:t>
      </w:r>
      <w:proofErr w:type="gramEnd"/>
      <w:r>
        <w:t xml:space="preserve"> masuk dan surat keluar dapat dilakukan secara digital, sehingga mempermudah pencarian, penyimpanan, dan pengelolaan dokumen. </w:t>
      </w:r>
      <w:r w:rsidRPr="00461728">
        <w:rPr>
          <w:lang w:val="es-ES"/>
        </w:rPr>
        <w:t xml:space="preserve">Hasil penelitian menunjukkan bahwa aplikasi yang dibangun mampu meningkatkan efisiensi administrasi serta meminimalkan kesalahan dalam pengarsipan surat. </w:t>
      </w:r>
      <w:r>
        <w:t>Penelitian ini relevan karena memiliki kesamaan dalam penerapan sistem arsip berbasis web menggunakan metode Waterfall.</w:t>
      </w:r>
    </w:p>
    <w:p w:rsidR="00461728" w:rsidRDefault="00461728" w:rsidP="00EE2B25">
      <w:pPr>
        <w:spacing w:line="360" w:lineRule="auto"/>
        <w:ind w:firstLine="720"/>
      </w:pPr>
      <w:r>
        <w:t xml:space="preserve">Pada penelitian yang dilakukan oleh Jayanti dan Rachma (2023), dikembangkan aplikasi arsip digital di PT Kyoei Denki Indonesia untuk meningkatkan efisiensi pengelolaan dokumen perusahaan yang sebelumnya masih dilakukan secara manual. </w:t>
      </w:r>
      <w:r w:rsidRPr="00461728">
        <w:rPr>
          <w:lang w:val="es-ES"/>
        </w:rPr>
        <w:t xml:space="preserve">Penelitian ini menggunakan metode Waterfall dengan tahapan analisis kebutuhan, perancangan, implementasi, pengujian, dan pemeliharaan secara sistematis. Hasil penelitian menunjukkan bahwa aplikasi arsip digital yang dihasilkan mampu mengoptimalkan pengelolaan arsip, meningkatkan efisiensi proses kerja, serta mengurangi risiko kehilangan atau kerusakan dokumen. </w:t>
      </w:r>
      <w:r>
        <w:t>Penelitian ini relevan karena memperkuat efektivitas metode Waterfall dalam pengembangan sistem arsip digital.</w:t>
      </w:r>
    </w:p>
    <w:p w:rsidR="00EE4ABB" w:rsidRDefault="00666790" w:rsidP="00C036CD">
      <w:pPr>
        <w:spacing w:line="360" w:lineRule="auto"/>
        <w:ind w:firstLine="720"/>
        <w:rPr>
          <w:lang w:val="es-ES"/>
        </w:rPr>
      </w:pPr>
      <w:r>
        <w:lastRenderedPageBreak/>
        <w:t xml:space="preserve">Pada studi yang dilakukan oleh Indrawan dkk. </w:t>
      </w:r>
      <w:r w:rsidRPr="00666790">
        <w:rPr>
          <w:lang w:val="es-ES"/>
        </w:rPr>
        <w:t>(2025), penelitian berfokus pada implementasi sistem kearsipan digital di lembaga pendidikan guna meningkatkan kualitas pengelolaan arsip administrasi sekolah. Hasil penelitian menunjukkan bahwa penerapan sistem digital mampu mempercepat akses dokumen, meningkatkan keamanan data, serta mengurangi ketergantungan pada penyimpanan fisik. Selain itu, sistem ini juga membantu meningkatkan efisiensi waktu kerja tenaga administrasi dalam mengelola dokumen sekolah. Penelitian ini relevan karena memiliki kesamaan konteks pada lingkungan pendidikan dan tujuan digitalisasi arsip sekolah.</w:t>
      </w:r>
    </w:p>
    <w:p w:rsidR="00275A06" w:rsidRPr="00666790" w:rsidRDefault="00275A06" w:rsidP="00275A06">
      <w:pPr>
        <w:spacing w:line="360" w:lineRule="auto"/>
        <w:rPr>
          <w:lang w:val="es-ES"/>
        </w:rPr>
      </w:pPr>
      <w:bookmarkStart w:id="0" w:name="_GoBack"/>
      <w:bookmarkEnd w:id="0"/>
    </w:p>
    <w:p w:rsidR="00886156" w:rsidRPr="00B86A4F" w:rsidRDefault="0011300D">
      <w:pPr>
        <w:spacing w:before="78"/>
        <w:ind w:left="117" w:right="8326"/>
        <w:rPr>
          <w:szCs w:val="24"/>
          <w:lang w:val="es-ES"/>
        </w:rPr>
      </w:pPr>
      <w:r w:rsidRPr="00B86A4F">
        <w:rPr>
          <w:b/>
          <w:spacing w:val="-1"/>
          <w:szCs w:val="24"/>
          <w:lang w:val="es-ES"/>
        </w:rPr>
        <w:t>M</w:t>
      </w:r>
      <w:r w:rsidRPr="00B86A4F">
        <w:rPr>
          <w:b/>
          <w:szCs w:val="24"/>
          <w:lang w:val="es-ES"/>
        </w:rPr>
        <w:t>ETODE</w:t>
      </w:r>
    </w:p>
    <w:p w:rsidR="00886156" w:rsidRPr="00B86A4F" w:rsidRDefault="00886156">
      <w:pPr>
        <w:spacing w:before="8" w:line="180" w:lineRule="exact"/>
        <w:rPr>
          <w:sz w:val="18"/>
          <w:szCs w:val="18"/>
          <w:lang w:val="es-ES"/>
        </w:rPr>
      </w:pPr>
    </w:p>
    <w:p w:rsidR="00886156" w:rsidRPr="0011300D" w:rsidRDefault="0011300D">
      <w:pPr>
        <w:ind w:left="189" w:right="70"/>
        <w:rPr>
          <w:szCs w:val="24"/>
          <w:lang w:val="es-ES"/>
        </w:rPr>
      </w:pPr>
      <w:r>
        <w:rPr>
          <w:szCs w:val="24"/>
        </w:rPr>
        <w:t>Metode</w:t>
      </w:r>
      <w:r>
        <w:rPr>
          <w:spacing w:val="1"/>
          <w:szCs w:val="24"/>
        </w:rPr>
        <w:t xml:space="preserve"> </w:t>
      </w:r>
      <w:r>
        <w:rPr>
          <w:spacing w:val="-1"/>
          <w:szCs w:val="24"/>
        </w:rPr>
        <w:t>a</w:t>
      </w:r>
      <w:r>
        <w:rPr>
          <w:szCs w:val="24"/>
        </w:rPr>
        <w:t>tau</w:t>
      </w:r>
      <w:r>
        <w:rPr>
          <w:spacing w:val="4"/>
          <w:szCs w:val="24"/>
        </w:rPr>
        <w:t xml:space="preserve"> </w:t>
      </w:r>
      <w:proofErr w:type="gramStart"/>
      <w:r>
        <w:rPr>
          <w:spacing w:val="-1"/>
          <w:szCs w:val="24"/>
        </w:rPr>
        <w:t>c</w:t>
      </w:r>
      <w:r>
        <w:rPr>
          <w:spacing w:val="1"/>
          <w:szCs w:val="24"/>
        </w:rPr>
        <w:t>a</w:t>
      </w:r>
      <w:r>
        <w:rPr>
          <w:szCs w:val="24"/>
        </w:rPr>
        <w:t>ra</w:t>
      </w:r>
      <w:proofErr w:type="gramEnd"/>
      <w:r>
        <w:rPr>
          <w:szCs w:val="24"/>
        </w:rPr>
        <w:t xml:space="preserve"> untuk</w:t>
      </w:r>
      <w:r>
        <w:rPr>
          <w:spacing w:val="5"/>
          <w:szCs w:val="24"/>
        </w:rPr>
        <w:t xml:space="preserve"> </w:t>
      </w:r>
      <w:r>
        <w:rPr>
          <w:szCs w:val="24"/>
        </w:rPr>
        <w:t>men</w:t>
      </w:r>
      <w:r>
        <w:rPr>
          <w:spacing w:val="-1"/>
          <w:szCs w:val="24"/>
        </w:rPr>
        <w:t>ca</w:t>
      </w:r>
      <w:r>
        <w:rPr>
          <w:szCs w:val="24"/>
        </w:rPr>
        <w:t>p</w:t>
      </w:r>
      <w:r>
        <w:rPr>
          <w:spacing w:val="-1"/>
          <w:szCs w:val="24"/>
        </w:rPr>
        <w:t>a</w:t>
      </w:r>
      <w:r>
        <w:rPr>
          <w:szCs w:val="24"/>
        </w:rPr>
        <w:t>i</w:t>
      </w:r>
      <w:r>
        <w:rPr>
          <w:spacing w:val="3"/>
          <w:szCs w:val="24"/>
        </w:rPr>
        <w:t xml:space="preserve"> </w:t>
      </w:r>
      <w:r>
        <w:rPr>
          <w:szCs w:val="24"/>
        </w:rPr>
        <w:t>tu</w:t>
      </w:r>
      <w:r>
        <w:rPr>
          <w:spacing w:val="1"/>
          <w:szCs w:val="24"/>
        </w:rPr>
        <w:t>j</w:t>
      </w:r>
      <w:r>
        <w:rPr>
          <w:szCs w:val="24"/>
        </w:rPr>
        <w:t>u</w:t>
      </w:r>
      <w:r>
        <w:rPr>
          <w:spacing w:val="-1"/>
          <w:szCs w:val="24"/>
        </w:rPr>
        <w:t>a</w:t>
      </w:r>
      <w:r>
        <w:rPr>
          <w:szCs w:val="24"/>
        </w:rPr>
        <w:t>n</w:t>
      </w:r>
      <w:r>
        <w:rPr>
          <w:spacing w:val="9"/>
          <w:szCs w:val="24"/>
        </w:rPr>
        <w:t xml:space="preserve"> </w:t>
      </w:r>
      <w:r>
        <w:rPr>
          <w:spacing w:val="-5"/>
          <w:szCs w:val="24"/>
        </w:rPr>
        <w:t>y</w:t>
      </w:r>
      <w:r>
        <w:rPr>
          <w:spacing w:val="-1"/>
          <w:szCs w:val="24"/>
        </w:rPr>
        <w:t>a</w:t>
      </w:r>
      <w:r>
        <w:rPr>
          <w:spacing w:val="2"/>
          <w:szCs w:val="24"/>
        </w:rPr>
        <w:t>n</w:t>
      </w:r>
      <w:r>
        <w:rPr>
          <w:szCs w:val="24"/>
        </w:rPr>
        <w:t>g te</w:t>
      </w:r>
      <w:r>
        <w:rPr>
          <w:spacing w:val="2"/>
          <w:szCs w:val="24"/>
        </w:rPr>
        <w:t>l</w:t>
      </w:r>
      <w:r>
        <w:rPr>
          <w:spacing w:val="-1"/>
          <w:szCs w:val="24"/>
        </w:rPr>
        <w:t>a</w:t>
      </w:r>
      <w:r>
        <w:rPr>
          <w:szCs w:val="24"/>
        </w:rPr>
        <w:t>h</w:t>
      </w:r>
      <w:r>
        <w:rPr>
          <w:spacing w:val="2"/>
          <w:szCs w:val="24"/>
        </w:rPr>
        <w:t xml:space="preserve"> </w:t>
      </w:r>
      <w:r>
        <w:rPr>
          <w:szCs w:val="24"/>
        </w:rPr>
        <w:t>di</w:t>
      </w:r>
      <w:r>
        <w:rPr>
          <w:spacing w:val="1"/>
          <w:szCs w:val="24"/>
        </w:rPr>
        <w:t>t</w:t>
      </w:r>
      <w:r>
        <w:rPr>
          <w:spacing w:val="-1"/>
          <w:szCs w:val="24"/>
        </w:rPr>
        <w:t>e</w:t>
      </w:r>
      <w:r>
        <w:rPr>
          <w:szCs w:val="24"/>
        </w:rPr>
        <w:t>tapk</w:t>
      </w:r>
      <w:r>
        <w:rPr>
          <w:spacing w:val="-1"/>
          <w:szCs w:val="24"/>
        </w:rPr>
        <w:t>a</w:t>
      </w:r>
      <w:r>
        <w:rPr>
          <w:szCs w:val="24"/>
        </w:rPr>
        <w:t>n</w:t>
      </w:r>
      <w:r>
        <w:rPr>
          <w:spacing w:val="2"/>
          <w:szCs w:val="24"/>
        </w:rPr>
        <w:t xml:space="preserve"> </w:t>
      </w:r>
      <w:r>
        <w:rPr>
          <w:szCs w:val="24"/>
        </w:rPr>
        <w:t>di</w:t>
      </w:r>
      <w:r>
        <w:rPr>
          <w:spacing w:val="1"/>
          <w:szCs w:val="24"/>
        </w:rPr>
        <w:t>t</w:t>
      </w:r>
      <w:r>
        <w:rPr>
          <w:szCs w:val="24"/>
        </w:rPr>
        <w:t>ul</w:t>
      </w:r>
      <w:r>
        <w:rPr>
          <w:spacing w:val="1"/>
          <w:szCs w:val="24"/>
        </w:rPr>
        <w:t>i</w:t>
      </w:r>
      <w:r>
        <w:rPr>
          <w:szCs w:val="24"/>
        </w:rPr>
        <w:t>s</w:t>
      </w:r>
      <w:r>
        <w:rPr>
          <w:spacing w:val="2"/>
          <w:szCs w:val="24"/>
        </w:rPr>
        <w:t xml:space="preserve"> </w:t>
      </w:r>
      <w:r>
        <w:rPr>
          <w:szCs w:val="24"/>
        </w:rPr>
        <w:t>t</w:t>
      </w:r>
      <w:r>
        <w:rPr>
          <w:spacing w:val="1"/>
          <w:szCs w:val="24"/>
        </w:rPr>
        <w:t>i</w:t>
      </w:r>
      <w:r>
        <w:rPr>
          <w:szCs w:val="24"/>
        </w:rPr>
        <w:t>d</w:t>
      </w:r>
      <w:r>
        <w:rPr>
          <w:spacing w:val="1"/>
          <w:szCs w:val="24"/>
        </w:rPr>
        <w:t>a</w:t>
      </w:r>
      <w:r>
        <w:rPr>
          <w:szCs w:val="24"/>
        </w:rPr>
        <w:t>k</w:t>
      </w:r>
      <w:r>
        <w:rPr>
          <w:spacing w:val="2"/>
          <w:szCs w:val="24"/>
        </w:rPr>
        <w:t xml:space="preserve"> </w:t>
      </w:r>
      <w:r>
        <w:rPr>
          <w:szCs w:val="24"/>
        </w:rPr>
        <w:t>mel</w:t>
      </w:r>
      <w:r>
        <w:rPr>
          <w:spacing w:val="-1"/>
          <w:szCs w:val="24"/>
        </w:rPr>
        <w:t>e</w:t>
      </w:r>
      <w:r>
        <w:rPr>
          <w:szCs w:val="24"/>
        </w:rPr>
        <w:t>bihi</w:t>
      </w:r>
      <w:r>
        <w:rPr>
          <w:spacing w:val="10"/>
          <w:szCs w:val="24"/>
        </w:rPr>
        <w:t xml:space="preserve"> </w:t>
      </w:r>
      <w:r>
        <w:rPr>
          <w:szCs w:val="24"/>
        </w:rPr>
        <w:t>600</w:t>
      </w:r>
      <w:r>
        <w:rPr>
          <w:spacing w:val="2"/>
          <w:szCs w:val="24"/>
        </w:rPr>
        <w:t xml:space="preserve"> </w:t>
      </w:r>
      <w:r>
        <w:rPr>
          <w:szCs w:val="24"/>
        </w:rPr>
        <w:t>k</w:t>
      </w:r>
      <w:r>
        <w:rPr>
          <w:spacing w:val="-1"/>
          <w:szCs w:val="24"/>
        </w:rPr>
        <w:t>a</w:t>
      </w:r>
      <w:r>
        <w:rPr>
          <w:szCs w:val="24"/>
        </w:rPr>
        <w:t>t</w:t>
      </w:r>
      <w:r>
        <w:rPr>
          <w:spacing w:val="2"/>
          <w:szCs w:val="24"/>
        </w:rPr>
        <w:t>a</w:t>
      </w:r>
      <w:r>
        <w:rPr>
          <w:szCs w:val="24"/>
        </w:rPr>
        <w:t xml:space="preserve">. </w:t>
      </w:r>
      <w:r>
        <w:rPr>
          <w:spacing w:val="-2"/>
          <w:szCs w:val="24"/>
        </w:rPr>
        <w:t>B</w:t>
      </w:r>
      <w:r>
        <w:rPr>
          <w:spacing w:val="1"/>
          <w:szCs w:val="24"/>
        </w:rPr>
        <w:t>a</w:t>
      </w:r>
      <w:r>
        <w:rPr>
          <w:spacing w:val="-2"/>
          <w:szCs w:val="24"/>
        </w:rPr>
        <w:t>g</w:t>
      </w:r>
      <w:r>
        <w:rPr>
          <w:szCs w:val="24"/>
        </w:rPr>
        <w:t>ian</w:t>
      </w:r>
      <w:r>
        <w:rPr>
          <w:spacing w:val="2"/>
          <w:szCs w:val="24"/>
        </w:rPr>
        <w:t xml:space="preserve"> </w:t>
      </w:r>
      <w:r>
        <w:rPr>
          <w:szCs w:val="24"/>
        </w:rPr>
        <w:t>ini</w:t>
      </w:r>
      <w:r>
        <w:rPr>
          <w:spacing w:val="4"/>
          <w:szCs w:val="24"/>
        </w:rPr>
        <w:t xml:space="preserve"> </w:t>
      </w:r>
      <w:r>
        <w:rPr>
          <w:szCs w:val="24"/>
        </w:rPr>
        <w:t>di</w:t>
      </w:r>
      <w:r>
        <w:rPr>
          <w:spacing w:val="1"/>
          <w:szCs w:val="24"/>
        </w:rPr>
        <w:t>l</w:t>
      </w:r>
      <w:r>
        <w:rPr>
          <w:spacing w:val="-1"/>
          <w:szCs w:val="24"/>
        </w:rPr>
        <w:t>e</w:t>
      </w:r>
      <w:r>
        <w:rPr>
          <w:spacing w:val="2"/>
          <w:szCs w:val="24"/>
        </w:rPr>
        <w:t>n</w:t>
      </w:r>
      <w:r>
        <w:rPr>
          <w:spacing w:val="-2"/>
          <w:szCs w:val="24"/>
        </w:rPr>
        <w:t>g</w:t>
      </w:r>
      <w:r>
        <w:rPr>
          <w:szCs w:val="24"/>
        </w:rPr>
        <w:t>k</w:t>
      </w:r>
      <w:r>
        <w:rPr>
          <w:spacing w:val="-1"/>
          <w:szCs w:val="24"/>
        </w:rPr>
        <w:t>a</w:t>
      </w:r>
      <w:r>
        <w:rPr>
          <w:szCs w:val="24"/>
        </w:rPr>
        <w:t>pi</w:t>
      </w:r>
      <w:r>
        <w:rPr>
          <w:spacing w:val="3"/>
          <w:szCs w:val="24"/>
        </w:rPr>
        <w:t xml:space="preserve"> </w:t>
      </w:r>
      <w:r>
        <w:rPr>
          <w:spacing w:val="2"/>
          <w:szCs w:val="24"/>
        </w:rPr>
        <w:t>d</w:t>
      </w:r>
      <w:r>
        <w:rPr>
          <w:spacing w:val="-1"/>
          <w:szCs w:val="24"/>
        </w:rPr>
        <w:t>e</w:t>
      </w:r>
      <w:r>
        <w:rPr>
          <w:szCs w:val="24"/>
        </w:rPr>
        <w:t>ng</w:t>
      </w:r>
      <w:r>
        <w:rPr>
          <w:spacing w:val="-1"/>
          <w:szCs w:val="24"/>
        </w:rPr>
        <w:t>a</w:t>
      </w:r>
      <w:r>
        <w:rPr>
          <w:szCs w:val="24"/>
        </w:rPr>
        <w:t>n</w:t>
      </w:r>
      <w:r>
        <w:rPr>
          <w:spacing w:val="3"/>
          <w:szCs w:val="24"/>
        </w:rPr>
        <w:t xml:space="preserve"> </w:t>
      </w:r>
      <w:r>
        <w:rPr>
          <w:szCs w:val="24"/>
        </w:rPr>
        <w:t>di</w:t>
      </w:r>
      <w:r>
        <w:rPr>
          <w:spacing w:val="2"/>
          <w:szCs w:val="24"/>
        </w:rPr>
        <w:t>a</w:t>
      </w:r>
      <w:r>
        <w:rPr>
          <w:spacing w:val="-2"/>
          <w:szCs w:val="24"/>
        </w:rPr>
        <w:t>g</w:t>
      </w:r>
      <w:r>
        <w:rPr>
          <w:spacing w:val="1"/>
          <w:szCs w:val="24"/>
        </w:rPr>
        <w:t>r</w:t>
      </w:r>
      <w:r>
        <w:rPr>
          <w:spacing w:val="-1"/>
          <w:szCs w:val="24"/>
        </w:rPr>
        <w:t>a</w:t>
      </w:r>
      <w:r>
        <w:rPr>
          <w:szCs w:val="24"/>
        </w:rPr>
        <w:t>m</w:t>
      </w:r>
      <w:r>
        <w:rPr>
          <w:spacing w:val="3"/>
          <w:szCs w:val="24"/>
        </w:rPr>
        <w:t xml:space="preserve"> </w:t>
      </w:r>
      <w:r>
        <w:rPr>
          <w:spacing w:val="-1"/>
          <w:szCs w:val="24"/>
        </w:rPr>
        <w:t>a</w:t>
      </w:r>
      <w:r>
        <w:rPr>
          <w:szCs w:val="24"/>
        </w:rPr>
        <w:t>l</w:t>
      </w:r>
      <w:r>
        <w:rPr>
          <w:spacing w:val="1"/>
          <w:szCs w:val="24"/>
        </w:rPr>
        <w:t>i</w:t>
      </w:r>
      <w:r>
        <w:rPr>
          <w:szCs w:val="24"/>
        </w:rPr>
        <w:t>r</w:t>
      </w:r>
      <w:r>
        <w:rPr>
          <w:spacing w:val="2"/>
          <w:szCs w:val="24"/>
        </w:rPr>
        <w:t xml:space="preserve"> </w:t>
      </w:r>
      <w:r>
        <w:rPr>
          <w:szCs w:val="24"/>
        </w:rPr>
        <w:t>p</w:t>
      </w:r>
      <w:r>
        <w:rPr>
          <w:spacing w:val="-1"/>
          <w:szCs w:val="24"/>
        </w:rPr>
        <w:t>e</w:t>
      </w:r>
      <w:r>
        <w:rPr>
          <w:spacing w:val="2"/>
          <w:szCs w:val="24"/>
        </w:rPr>
        <w:t>n</w:t>
      </w:r>
      <w:r>
        <w:rPr>
          <w:spacing w:val="-1"/>
          <w:szCs w:val="24"/>
        </w:rPr>
        <w:t>e</w:t>
      </w:r>
      <w:r>
        <w:rPr>
          <w:szCs w:val="24"/>
        </w:rPr>
        <w:t>l</w:t>
      </w:r>
      <w:r>
        <w:rPr>
          <w:spacing w:val="1"/>
          <w:szCs w:val="24"/>
        </w:rPr>
        <w:t>i</w:t>
      </w:r>
      <w:r>
        <w:rPr>
          <w:szCs w:val="24"/>
        </w:rPr>
        <w:t>t</w:t>
      </w:r>
      <w:r>
        <w:rPr>
          <w:spacing w:val="1"/>
          <w:szCs w:val="24"/>
        </w:rPr>
        <w:t>i</w:t>
      </w:r>
      <w:r>
        <w:rPr>
          <w:spacing w:val="-1"/>
          <w:szCs w:val="24"/>
        </w:rPr>
        <w:t>a</w:t>
      </w:r>
      <w:r>
        <w:rPr>
          <w:szCs w:val="24"/>
        </w:rPr>
        <w:t>n</w:t>
      </w:r>
      <w:r>
        <w:rPr>
          <w:spacing w:val="5"/>
          <w:szCs w:val="24"/>
        </w:rPr>
        <w:t xml:space="preserve"> </w:t>
      </w:r>
      <w:r>
        <w:rPr>
          <w:spacing w:val="-5"/>
          <w:szCs w:val="24"/>
        </w:rPr>
        <w:t>y</w:t>
      </w:r>
      <w:r>
        <w:rPr>
          <w:spacing w:val="-1"/>
          <w:szCs w:val="24"/>
        </w:rPr>
        <w:t>a</w:t>
      </w:r>
      <w:r>
        <w:rPr>
          <w:spacing w:val="2"/>
          <w:szCs w:val="24"/>
        </w:rPr>
        <w:t>n</w:t>
      </w:r>
      <w:r>
        <w:rPr>
          <w:szCs w:val="24"/>
        </w:rPr>
        <w:t xml:space="preserve">g </w:t>
      </w:r>
      <w:proofErr w:type="gramStart"/>
      <w:r>
        <w:rPr>
          <w:spacing w:val="-1"/>
          <w:szCs w:val="24"/>
        </w:rPr>
        <w:t>a</w:t>
      </w:r>
      <w:r>
        <w:rPr>
          <w:spacing w:val="2"/>
          <w:szCs w:val="24"/>
        </w:rPr>
        <w:t>k</w:t>
      </w:r>
      <w:r>
        <w:rPr>
          <w:spacing w:val="-1"/>
          <w:szCs w:val="24"/>
        </w:rPr>
        <w:t>a</w:t>
      </w:r>
      <w:r>
        <w:rPr>
          <w:szCs w:val="24"/>
        </w:rPr>
        <w:t>n</w:t>
      </w:r>
      <w:proofErr w:type="gramEnd"/>
      <w:r>
        <w:rPr>
          <w:spacing w:val="3"/>
          <w:szCs w:val="24"/>
        </w:rPr>
        <w:t xml:space="preserve"> </w:t>
      </w:r>
      <w:r>
        <w:rPr>
          <w:szCs w:val="24"/>
        </w:rPr>
        <w:t>dike</w:t>
      </w:r>
      <w:r>
        <w:rPr>
          <w:spacing w:val="-1"/>
          <w:szCs w:val="24"/>
        </w:rPr>
        <w:t>r</w:t>
      </w:r>
      <w:r>
        <w:rPr>
          <w:spacing w:val="3"/>
          <w:szCs w:val="24"/>
        </w:rPr>
        <w:t>j</w:t>
      </w:r>
      <w:r>
        <w:rPr>
          <w:spacing w:val="-1"/>
          <w:szCs w:val="24"/>
        </w:rPr>
        <w:t>a</w:t>
      </w:r>
      <w:r>
        <w:rPr>
          <w:szCs w:val="24"/>
        </w:rPr>
        <w:t>k</w:t>
      </w:r>
      <w:r>
        <w:rPr>
          <w:spacing w:val="-1"/>
          <w:szCs w:val="24"/>
        </w:rPr>
        <w:t>a</w:t>
      </w:r>
      <w:r>
        <w:rPr>
          <w:szCs w:val="24"/>
        </w:rPr>
        <w:t>n</w:t>
      </w:r>
      <w:r>
        <w:rPr>
          <w:spacing w:val="3"/>
          <w:szCs w:val="24"/>
        </w:rPr>
        <w:t xml:space="preserve"> </w:t>
      </w:r>
      <w:r>
        <w:rPr>
          <w:szCs w:val="24"/>
        </w:rPr>
        <w:t>s</w:t>
      </w:r>
      <w:r>
        <w:rPr>
          <w:spacing w:val="-1"/>
          <w:szCs w:val="24"/>
        </w:rPr>
        <w:t>e</w:t>
      </w:r>
      <w:r>
        <w:rPr>
          <w:szCs w:val="24"/>
        </w:rPr>
        <w:t>lama</w:t>
      </w:r>
      <w:r>
        <w:rPr>
          <w:spacing w:val="2"/>
          <w:szCs w:val="24"/>
        </w:rPr>
        <w:t xml:space="preserve"> w</w:t>
      </w:r>
      <w:r>
        <w:rPr>
          <w:spacing w:val="-1"/>
          <w:szCs w:val="24"/>
        </w:rPr>
        <w:t>a</w:t>
      </w:r>
      <w:r>
        <w:rPr>
          <w:szCs w:val="24"/>
        </w:rPr>
        <w:t>ktu p</w:t>
      </w:r>
      <w:r>
        <w:rPr>
          <w:spacing w:val="-1"/>
          <w:szCs w:val="24"/>
        </w:rPr>
        <w:t>e</w:t>
      </w:r>
      <w:r>
        <w:rPr>
          <w:szCs w:val="24"/>
        </w:rPr>
        <w:t>n</w:t>
      </w:r>
      <w:r>
        <w:rPr>
          <w:spacing w:val="-1"/>
          <w:szCs w:val="24"/>
        </w:rPr>
        <w:t>e</w:t>
      </w:r>
      <w:r>
        <w:rPr>
          <w:szCs w:val="24"/>
        </w:rPr>
        <w:t>l</w:t>
      </w:r>
      <w:r>
        <w:rPr>
          <w:spacing w:val="1"/>
          <w:szCs w:val="24"/>
        </w:rPr>
        <w:t>i</w:t>
      </w:r>
      <w:r>
        <w:rPr>
          <w:szCs w:val="24"/>
        </w:rPr>
        <w:t>t</w:t>
      </w:r>
      <w:r>
        <w:rPr>
          <w:spacing w:val="1"/>
          <w:szCs w:val="24"/>
        </w:rPr>
        <w:t>i</w:t>
      </w:r>
      <w:r>
        <w:rPr>
          <w:spacing w:val="-1"/>
          <w:szCs w:val="24"/>
        </w:rPr>
        <w:t>a</w:t>
      </w:r>
      <w:r>
        <w:rPr>
          <w:szCs w:val="24"/>
        </w:rPr>
        <w:t>n</w:t>
      </w:r>
      <w:r>
        <w:rPr>
          <w:spacing w:val="50"/>
          <w:szCs w:val="24"/>
        </w:rPr>
        <w:t xml:space="preserve"> </w:t>
      </w:r>
      <w:r>
        <w:rPr>
          <w:szCs w:val="24"/>
        </w:rPr>
        <w:t>skripsi</w:t>
      </w:r>
      <w:r>
        <w:rPr>
          <w:spacing w:val="54"/>
          <w:szCs w:val="24"/>
        </w:rPr>
        <w:t xml:space="preserve"> </w:t>
      </w:r>
      <w:r>
        <w:rPr>
          <w:spacing w:val="-5"/>
          <w:szCs w:val="24"/>
        </w:rPr>
        <w:t>y</w:t>
      </w:r>
      <w:r>
        <w:rPr>
          <w:spacing w:val="-1"/>
          <w:szCs w:val="24"/>
        </w:rPr>
        <w:t>a</w:t>
      </w:r>
      <w:r>
        <w:rPr>
          <w:spacing w:val="2"/>
          <w:szCs w:val="24"/>
        </w:rPr>
        <w:t>n</w:t>
      </w:r>
      <w:r>
        <w:rPr>
          <w:szCs w:val="24"/>
        </w:rPr>
        <w:t>g</w:t>
      </w:r>
      <w:r>
        <w:rPr>
          <w:spacing w:val="50"/>
          <w:szCs w:val="24"/>
        </w:rPr>
        <w:t xml:space="preserve"> </w:t>
      </w:r>
      <w:r>
        <w:rPr>
          <w:szCs w:val="24"/>
        </w:rPr>
        <w:t>diusulkan.</w:t>
      </w:r>
      <w:r>
        <w:rPr>
          <w:spacing w:val="51"/>
          <w:szCs w:val="24"/>
        </w:rPr>
        <w:t xml:space="preserve"> </w:t>
      </w:r>
      <w:r w:rsidRPr="0011300D">
        <w:rPr>
          <w:szCs w:val="24"/>
          <w:lang w:val="es-ES"/>
        </w:rPr>
        <w:t>Metode</w:t>
      </w:r>
      <w:r w:rsidRPr="0011300D">
        <w:rPr>
          <w:spacing w:val="49"/>
          <w:szCs w:val="24"/>
          <w:lang w:val="es-ES"/>
        </w:rPr>
        <w:t xml:space="preserve"> </w:t>
      </w:r>
      <w:r w:rsidRPr="0011300D">
        <w:rPr>
          <w:szCs w:val="24"/>
          <w:lang w:val="es-ES"/>
        </w:rPr>
        <w:t>b</w:t>
      </w:r>
      <w:r w:rsidRPr="0011300D">
        <w:rPr>
          <w:spacing w:val="-1"/>
          <w:szCs w:val="24"/>
          <w:lang w:val="es-ES"/>
        </w:rPr>
        <w:t>e</w:t>
      </w:r>
      <w:r w:rsidRPr="0011300D">
        <w:rPr>
          <w:szCs w:val="24"/>
          <w:lang w:val="es-ES"/>
        </w:rPr>
        <w:t>ri</w:t>
      </w:r>
      <w:r w:rsidRPr="0011300D">
        <w:rPr>
          <w:spacing w:val="2"/>
          <w:szCs w:val="24"/>
          <w:lang w:val="es-ES"/>
        </w:rPr>
        <w:t>s</w:t>
      </w:r>
      <w:r w:rsidRPr="0011300D">
        <w:rPr>
          <w:szCs w:val="24"/>
          <w:lang w:val="es-ES"/>
        </w:rPr>
        <w:t>i</w:t>
      </w:r>
      <w:r w:rsidRPr="0011300D">
        <w:rPr>
          <w:spacing w:val="52"/>
          <w:szCs w:val="24"/>
          <w:lang w:val="es-ES"/>
        </w:rPr>
        <w:t xml:space="preserve"> </w:t>
      </w:r>
      <w:r w:rsidRPr="0011300D">
        <w:rPr>
          <w:szCs w:val="24"/>
          <w:lang w:val="es-ES"/>
        </w:rPr>
        <w:t>tent</w:t>
      </w:r>
      <w:r w:rsidRPr="0011300D">
        <w:rPr>
          <w:spacing w:val="-1"/>
          <w:szCs w:val="24"/>
          <w:lang w:val="es-ES"/>
        </w:rPr>
        <w:t>a</w:t>
      </w:r>
      <w:r w:rsidRPr="0011300D">
        <w:rPr>
          <w:szCs w:val="24"/>
          <w:lang w:val="es-ES"/>
        </w:rPr>
        <w:t>ng</w:t>
      </w:r>
      <w:r w:rsidRPr="0011300D">
        <w:rPr>
          <w:spacing w:val="48"/>
          <w:szCs w:val="24"/>
          <w:lang w:val="es-ES"/>
        </w:rPr>
        <w:t xml:space="preserve"> </w:t>
      </w:r>
      <w:r w:rsidRPr="0011300D">
        <w:rPr>
          <w:spacing w:val="1"/>
          <w:szCs w:val="24"/>
          <w:lang w:val="es-ES"/>
        </w:rPr>
        <w:t>c</w:t>
      </w:r>
      <w:r w:rsidRPr="0011300D">
        <w:rPr>
          <w:spacing w:val="-1"/>
          <w:szCs w:val="24"/>
          <w:lang w:val="es-ES"/>
        </w:rPr>
        <w:t>a</w:t>
      </w:r>
      <w:r w:rsidRPr="0011300D">
        <w:rPr>
          <w:szCs w:val="24"/>
          <w:lang w:val="es-ES"/>
        </w:rPr>
        <w:t>ra</w:t>
      </w:r>
      <w:r w:rsidRPr="0011300D">
        <w:rPr>
          <w:spacing w:val="48"/>
          <w:szCs w:val="24"/>
          <w:lang w:val="es-ES"/>
        </w:rPr>
        <w:t xml:space="preserve"> </w:t>
      </w:r>
      <w:r w:rsidRPr="0011300D">
        <w:rPr>
          <w:spacing w:val="3"/>
          <w:szCs w:val="24"/>
          <w:lang w:val="es-ES"/>
        </w:rPr>
        <w:t>m</w:t>
      </w:r>
      <w:r w:rsidRPr="0011300D">
        <w:rPr>
          <w:spacing w:val="-1"/>
          <w:szCs w:val="24"/>
          <w:lang w:val="es-ES"/>
        </w:rPr>
        <w:t>e</w:t>
      </w:r>
      <w:r w:rsidRPr="0011300D">
        <w:rPr>
          <w:szCs w:val="24"/>
          <w:lang w:val="es-ES"/>
        </w:rPr>
        <w:t>lakuk</w:t>
      </w:r>
      <w:r w:rsidRPr="0011300D">
        <w:rPr>
          <w:spacing w:val="1"/>
          <w:szCs w:val="24"/>
          <w:lang w:val="es-ES"/>
        </w:rPr>
        <w:t>a</w:t>
      </w:r>
      <w:r w:rsidRPr="0011300D">
        <w:rPr>
          <w:szCs w:val="24"/>
          <w:lang w:val="es-ES"/>
        </w:rPr>
        <w:t>n</w:t>
      </w:r>
      <w:r w:rsidRPr="0011300D">
        <w:rPr>
          <w:spacing w:val="50"/>
          <w:szCs w:val="24"/>
          <w:lang w:val="es-ES"/>
        </w:rPr>
        <w:t xml:space="preserve"> </w:t>
      </w:r>
      <w:r w:rsidRPr="0011300D">
        <w:rPr>
          <w:szCs w:val="24"/>
          <w:lang w:val="es-ES"/>
        </w:rPr>
        <w:t>p</w:t>
      </w:r>
      <w:r w:rsidRPr="0011300D">
        <w:rPr>
          <w:spacing w:val="-1"/>
          <w:szCs w:val="24"/>
          <w:lang w:val="es-ES"/>
        </w:rPr>
        <w:t>e</w:t>
      </w:r>
      <w:r w:rsidRPr="0011300D">
        <w:rPr>
          <w:szCs w:val="24"/>
          <w:lang w:val="es-ES"/>
        </w:rPr>
        <w:t>n</w:t>
      </w:r>
      <w:r w:rsidRPr="0011300D">
        <w:rPr>
          <w:spacing w:val="-1"/>
          <w:szCs w:val="24"/>
          <w:lang w:val="es-ES"/>
        </w:rPr>
        <w:t>e</w:t>
      </w:r>
      <w:r w:rsidRPr="0011300D">
        <w:rPr>
          <w:szCs w:val="24"/>
          <w:lang w:val="es-ES"/>
        </w:rPr>
        <w:t>l</w:t>
      </w:r>
      <w:r w:rsidRPr="0011300D">
        <w:rPr>
          <w:spacing w:val="1"/>
          <w:szCs w:val="24"/>
          <w:lang w:val="es-ES"/>
        </w:rPr>
        <w:t>i</w:t>
      </w:r>
      <w:r w:rsidRPr="0011300D">
        <w:rPr>
          <w:szCs w:val="24"/>
          <w:lang w:val="es-ES"/>
        </w:rPr>
        <w:t>t</w:t>
      </w:r>
      <w:r w:rsidRPr="0011300D">
        <w:rPr>
          <w:spacing w:val="1"/>
          <w:szCs w:val="24"/>
          <w:lang w:val="es-ES"/>
        </w:rPr>
        <w:t>i</w:t>
      </w:r>
      <w:r w:rsidRPr="0011300D">
        <w:rPr>
          <w:spacing w:val="-1"/>
          <w:szCs w:val="24"/>
          <w:lang w:val="es-ES"/>
        </w:rPr>
        <w:t>a</w:t>
      </w:r>
      <w:r w:rsidRPr="0011300D">
        <w:rPr>
          <w:szCs w:val="24"/>
          <w:lang w:val="es-ES"/>
        </w:rPr>
        <w:t>n,</w:t>
      </w:r>
      <w:r w:rsidRPr="0011300D">
        <w:rPr>
          <w:spacing w:val="50"/>
          <w:szCs w:val="24"/>
          <w:lang w:val="es-ES"/>
        </w:rPr>
        <w:t xml:space="preserve"> </w:t>
      </w:r>
      <w:r w:rsidRPr="0011300D">
        <w:rPr>
          <w:szCs w:val="24"/>
          <w:lang w:val="es-ES"/>
        </w:rPr>
        <w:t>in</w:t>
      </w:r>
      <w:r w:rsidRPr="0011300D">
        <w:rPr>
          <w:spacing w:val="1"/>
          <w:szCs w:val="24"/>
          <w:lang w:val="es-ES"/>
        </w:rPr>
        <w:t>t</w:t>
      </w:r>
      <w:r w:rsidRPr="0011300D">
        <w:rPr>
          <w:szCs w:val="24"/>
          <w:lang w:val="es-ES"/>
        </w:rPr>
        <w:t>i</w:t>
      </w:r>
      <w:r w:rsidRPr="0011300D">
        <w:rPr>
          <w:spacing w:val="3"/>
          <w:szCs w:val="24"/>
          <w:lang w:val="es-ES"/>
        </w:rPr>
        <w:t>n</w:t>
      </w:r>
      <w:r w:rsidRPr="0011300D">
        <w:rPr>
          <w:spacing w:val="-5"/>
          <w:szCs w:val="24"/>
          <w:lang w:val="es-ES"/>
        </w:rPr>
        <w:t>y</w:t>
      </w:r>
      <w:r w:rsidRPr="0011300D">
        <w:rPr>
          <w:szCs w:val="24"/>
          <w:lang w:val="es-ES"/>
        </w:rPr>
        <w:t>a b</w:t>
      </w:r>
      <w:r w:rsidRPr="0011300D">
        <w:rPr>
          <w:spacing w:val="-1"/>
          <w:szCs w:val="24"/>
          <w:lang w:val="es-ES"/>
        </w:rPr>
        <w:t>e</w:t>
      </w:r>
      <w:r w:rsidRPr="0011300D">
        <w:rPr>
          <w:szCs w:val="24"/>
          <w:lang w:val="es-ES"/>
        </w:rPr>
        <w:t>risi</w:t>
      </w:r>
      <w:r w:rsidRPr="0011300D">
        <w:rPr>
          <w:spacing w:val="1"/>
          <w:szCs w:val="24"/>
          <w:lang w:val="es-ES"/>
        </w:rPr>
        <w:t xml:space="preserve"> </w:t>
      </w:r>
      <w:r w:rsidRPr="0011300D">
        <w:rPr>
          <w:szCs w:val="24"/>
          <w:lang w:val="es-ES"/>
        </w:rPr>
        <w:t>d</w:t>
      </w:r>
      <w:r w:rsidRPr="0011300D">
        <w:rPr>
          <w:spacing w:val="-1"/>
          <w:szCs w:val="24"/>
          <w:lang w:val="es-ES"/>
        </w:rPr>
        <w:t>e</w:t>
      </w:r>
      <w:r w:rsidRPr="0011300D">
        <w:rPr>
          <w:szCs w:val="24"/>
          <w:lang w:val="es-ES"/>
        </w:rPr>
        <w:t>s</w:t>
      </w:r>
      <w:r w:rsidRPr="0011300D">
        <w:rPr>
          <w:spacing w:val="-1"/>
          <w:szCs w:val="24"/>
          <w:lang w:val="es-ES"/>
        </w:rPr>
        <w:t>a</w:t>
      </w:r>
      <w:r w:rsidRPr="0011300D">
        <w:rPr>
          <w:szCs w:val="24"/>
          <w:lang w:val="es-ES"/>
        </w:rPr>
        <w:t>in</w:t>
      </w:r>
      <w:r w:rsidRPr="0011300D">
        <w:rPr>
          <w:spacing w:val="1"/>
          <w:szCs w:val="24"/>
          <w:lang w:val="es-ES"/>
        </w:rPr>
        <w:t xml:space="preserve"> </w:t>
      </w:r>
      <w:r w:rsidRPr="0011300D">
        <w:rPr>
          <w:szCs w:val="24"/>
          <w:lang w:val="es-ES"/>
        </w:rPr>
        <w:t>d</w:t>
      </w:r>
      <w:r w:rsidRPr="0011300D">
        <w:rPr>
          <w:spacing w:val="-1"/>
          <w:szCs w:val="24"/>
          <w:lang w:val="es-ES"/>
        </w:rPr>
        <w:t>a</w:t>
      </w:r>
      <w:r w:rsidRPr="0011300D">
        <w:rPr>
          <w:szCs w:val="24"/>
          <w:lang w:val="es-ES"/>
        </w:rPr>
        <w:t>n</w:t>
      </w:r>
      <w:r w:rsidRPr="0011300D">
        <w:rPr>
          <w:spacing w:val="1"/>
          <w:szCs w:val="24"/>
          <w:lang w:val="es-ES"/>
        </w:rPr>
        <w:t xml:space="preserve"> </w:t>
      </w:r>
      <w:r w:rsidRPr="0011300D">
        <w:rPr>
          <w:szCs w:val="24"/>
          <w:lang w:val="es-ES"/>
        </w:rPr>
        <w:t>ta</w:t>
      </w:r>
      <w:r w:rsidRPr="0011300D">
        <w:rPr>
          <w:spacing w:val="2"/>
          <w:szCs w:val="24"/>
          <w:lang w:val="es-ES"/>
        </w:rPr>
        <w:t>h</w:t>
      </w:r>
      <w:r w:rsidRPr="0011300D">
        <w:rPr>
          <w:spacing w:val="-1"/>
          <w:szCs w:val="24"/>
          <w:lang w:val="es-ES"/>
        </w:rPr>
        <w:t>a</w:t>
      </w:r>
      <w:r w:rsidRPr="0011300D">
        <w:rPr>
          <w:szCs w:val="24"/>
          <w:lang w:val="es-ES"/>
        </w:rPr>
        <w:t>p</w:t>
      </w:r>
      <w:r w:rsidRPr="0011300D">
        <w:rPr>
          <w:spacing w:val="1"/>
          <w:szCs w:val="24"/>
          <w:lang w:val="es-ES"/>
        </w:rPr>
        <w:t>a</w:t>
      </w:r>
      <w:r w:rsidRPr="0011300D">
        <w:rPr>
          <w:szCs w:val="24"/>
          <w:lang w:val="es-ES"/>
        </w:rPr>
        <w:t>n</w:t>
      </w:r>
      <w:r w:rsidRPr="0011300D">
        <w:rPr>
          <w:spacing w:val="1"/>
          <w:szCs w:val="24"/>
          <w:lang w:val="es-ES"/>
        </w:rPr>
        <w:t xml:space="preserve"> </w:t>
      </w:r>
      <w:r w:rsidRPr="0011300D">
        <w:rPr>
          <w:szCs w:val="24"/>
          <w:lang w:val="es-ES"/>
        </w:rPr>
        <w:t>p</w:t>
      </w:r>
      <w:r w:rsidRPr="0011300D">
        <w:rPr>
          <w:spacing w:val="-1"/>
          <w:szCs w:val="24"/>
          <w:lang w:val="es-ES"/>
        </w:rPr>
        <w:t>e</w:t>
      </w:r>
      <w:r w:rsidRPr="0011300D">
        <w:rPr>
          <w:szCs w:val="24"/>
          <w:lang w:val="es-ES"/>
        </w:rPr>
        <w:t>n</w:t>
      </w:r>
      <w:r w:rsidRPr="0011300D">
        <w:rPr>
          <w:spacing w:val="-1"/>
          <w:szCs w:val="24"/>
          <w:lang w:val="es-ES"/>
        </w:rPr>
        <w:t>e</w:t>
      </w:r>
      <w:r w:rsidRPr="0011300D">
        <w:rPr>
          <w:szCs w:val="24"/>
          <w:lang w:val="es-ES"/>
        </w:rPr>
        <w:t>l</w:t>
      </w:r>
      <w:r w:rsidRPr="0011300D">
        <w:rPr>
          <w:spacing w:val="1"/>
          <w:szCs w:val="24"/>
          <w:lang w:val="es-ES"/>
        </w:rPr>
        <w:t>i</w:t>
      </w:r>
      <w:r w:rsidRPr="0011300D">
        <w:rPr>
          <w:szCs w:val="24"/>
          <w:lang w:val="es-ES"/>
        </w:rPr>
        <w:t>t</w:t>
      </w:r>
      <w:r w:rsidRPr="0011300D">
        <w:rPr>
          <w:spacing w:val="1"/>
          <w:szCs w:val="24"/>
          <w:lang w:val="es-ES"/>
        </w:rPr>
        <w:t>i</w:t>
      </w:r>
      <w:r w:rsidRPr="0011300D">
        <w:rPr>
          <w:spacing w:val="-1"/>
          <w:szCs w:val="24"/>
          <w:lang w:val="es-ES"/>
        </w:rPr>
        <w:t>a</w:t>
      </w:r>
      <w:r w:rsidRPr="0011300D">
        <w:rPr>
          <w:szCs w:val="24"/>
          <w:lang w:val="es-ES"/>
        </w:rPr>
        <w:t>n.</w:t>
      </w:r>
      <w:r w:rsidRPr="0011300D">
        <w:rPr>
          <w:spacing w:val="1"/>
          <w:szCs w:val="24"/>
          <w:lang w:val="es-ES"/>
        </w:rPr>
        <w:t xml:space="preserve"> </w:t>
      </w:r>
      <w:r w:rsidRPr="0011300D">
        <w:rPr>
          <w:szCs w:val="24"/>
          <w:lang w:val="es-ES"/>
        </w:rPr>
        <w:t>Metode p</w:t>
      </w:r>
      <w:r w:rsidRPr="0011300D">
        <w:rPr>
          <w:spacing w:val="1"/>
          <w:szCs w:val="24"/>
          <w:lang w:val="es-ES"/>
        </w:rPr>
        <w:t>e</w:t>
      </w:r>
      <w:r w:rsidRPr="0011300D">
        <w:rPr>
          <w:szCs w:val="24"/>
          <w:lang w:val="es-ES"/>
        </w:rPr>
        <w:t>n</w:t>
      </w:r>
      <w:r w:rsidRPr="0011300D">
        <w:rPr>
          <w:spacing w:val="-1"/>
          <w:szCs w:val="24"/>
          <w:lang w:val="es-ES"/>
        </w:rPr>
        <w:t>e</w:t>
      </w:r>
      <w:r w:rsidRPr="0011300D">
        <w:rPr>
          <w:szCs w:val="24"/>
          <w:lang w:val="es-ES"/>
        </w:rPr>
        <w:t>l</w:t>
      </w:r>
      <w:r w:rsidRPr="0011300D">
        <w:rPr>
          <w:spacing w:val="1"/>
          <w:szCs w:val="24"/>
          <w:lang w:val="es-ES"/>
        </w:rPr>
        <w:t>i</w:t>
      </w:r>
      <w:r w:rsidRPr="0011300D">
        <w:rPr>
          <w:szCs w:val="24"/>
          <w:lang w:val="es-ES"/>
        </w:rPr>
        <w:t>t</w:t>
      </w:r>
      <w:r w:rsidRPr="0011300D">
        <w:rPr>
          <w:spacing w:val="1"/>
          <w:szCs w:val="24"/>
          <w:lang w:val="es-ES"/>
        </w:rPr>
        <w:t>i</w:t>
      </w:r>
      <w:r w:rsidRPr="0011300D">
        <w:rPr>
          <w:spacing w:val="-1"/>
          <w:szCs w:val="24"/>
          <w:lang w:val="es-ES"/>
        </w:rPr>
        <w:t>a</w:t>
      </w:r>
      <w:r w:rsidRPr="0011300D">
        <w:rPr>
          <w:szCs w:val="24"/>
          <w:lang w:val="es-ES"/>
        </w:rPr>
        <w:t>n</w:t>
      </w:r>
      <w:r w:rsidRPr="0011300D">
        <w:rPr>
          <w:spacing w:val="1"/>
          <w:szCs w:val="24"/>
          <w:lang w:val="es-ES"/>
        </w:rPr>
        <w:t xml:space="preserve"> </w:t>
      </w:r>
      <w:r w:rsidRPr="0011300D">
        <w:rPr>
          <w:szCs w:val="24"/>
          <w:lang w:val="es-ES"/>
        </w:rPr>
        <w:t>b</w:t>
      </w:r>
      <w:r w:rsidRPr="0011300D">
        <w:rPr>
          <w:spacing w:val="-1"/>
          <w:szCs w:val="24"/>
          <w:lang w:val="es-ES"/>
        </w:rPr>
        <w:t>e</w:t>
      </w:r>
      <w:r w:rsidRPr="0011300D">
        <w:rPr>
          <w:szCs w:val="24"/>
          <w:lang w:val="es-ES"/>
        </w:rPr>
        <w:t>risi</w:t>
      </w:r>
      <w:r w:rsidRPr="0011300D">
        <w:rPr>
          <w:spacing w:val="1"/>
          <w:szCs w:val="24"/>
          <w:lang w:val="es-ES"/>
        </w:rPr>
        <w:t xml:space="preserve"> </w:t>
      </w:r>
      <w:r w:rsidRPr="0011300D">
        <w:rPr>
          <w:szCs w:val="24"/>
          <w:lang w:val="es-ES"/>
        </w:rPr>
        <w:t>r</w:t>
      </w:r>
      <w:r w:rsidRPr="0011300D">
        <w:rPr>
          <w:spacing w:val="-2"/>
          <w:szCs w:val="24"/>
          <w:lang w:val="es-ES"/>
        </w:rPr>
        <w:t>e</w:t>
      </w:r>
      <w:r w:rsidRPr="0011300D">
        <w:rPr>
          <w:szCs w:val="24"/>
          <w:lang w:val="es-ES"/>
        </w:rPr>
        <w:t>n</w:t>
      </w:r>
      <w:r w:rsidRPr="0011300D">
        <w:rPr>
          <w:spacing w:val="1"/>
          <w:szCs w:val="24"/>
          <w:lang w:val="es-ES"/>
        </w:rPr>
        <w:t>c</w:t>
      </w:r>
      <w:r w:rsidRPr="0011300D">
        <w:rPr>
          <w:spacing w:val="-1"/>
          <w:szCs w:val="24"/>
          <w:lang w:val="es-ES"/>
        </w:rPr>
        <w:t>a</w:t>
      </w:r>
      <w:r w:rsidRPr="0011300D">
        <w:rPr>
          <w:szCs w:val="24"/>
          <w:lang w:val="es-ES"/>
        </w:rPr>
        <w:t xml:space="preserve">na </w:t>
      </w:r>
      <w:r w:rsidRPr="0011300D">
        <w:rPr>
          <w:spacing w:val="2"/>
          <w:szCs w:val="24"/>
          <w:lang w:val="es-ES"/>
        </w:rPr>
        <w:t>d</w:t>
      </w:r>
      <w:r w:rsidRPr="0011300D">
        <w:rPr>
          <w:spacing w:val="-1"/>
          <w:szCs w:val="24"/>
          <w:lang w:val="es-ES"/>
        </w:rPr>
        <w:t>a</w:t>
      </w:r>
      <w:r w:rsidRPr="0011300D">
        <w:rPr>
          <w:szCs w:val="24"/>
          <w:lang w:val="es-ES"/>
        </w:rPr>
        <w:t>n</w:t>
      </w:r>
      <w:r w:rsidRPr="0011300D">
        <w:rPr>
          <w:spacing w:val="1"/>
          <w:szCs w:val="24"/>
          <w:lang w:val="es-ES"/>
        </w:rPr>
        <w:t xml:space="preserve"> </w:t>
      </w:r>
      <w:r w:rsidRPr="0011300D">
        <w:rPr>
          <w:szCs w:val="24"/>
          <w:lang w:val="es-ES"/>
        </w:rPr>
        <w:t>tah</w:t>
      </w:r>
      <w:r w:rsidRPr="0011300D">
        <w:rPr>
          <w:spacing w:val="-1"/>
          <w:szCs w:val="24"/>
          <w:lang w:val="es-ES"/>
        </w:rPr>
        <w:t>a</w:t>
      </w:r>
      <w:r w:rsidRPr="0011300D">
        <w:rPr>
          <w:szCs w:val="24"/>
          <w:lang w:val="es-ES"/>
        </w:rPr>
        <w:t>p</w:t>
      </w:r>
      <w:r w:rsidRPr="0011300D">
        <w:rPr>
          <w:spacing w:val="-1"/>
          <w:szCs w:val="24"/>
          <w:lang w:val="es-ES"/>
        </w:rPr>
        <w:t>a</w:t>
      </w:r>
      <w:r w:rsidRPr="0011300D">
        <w:rPr>
          <w:szCs w:val="24"/>
          <w:lang w:val="es-ES"/>
        </w:rPr>
        <w:t>n</w:t>
      </w:r>
      <w:r w:rsidRPr="0011300D">
        <w:rPr>
          <w:spacing w:val="1"/>
          <w:szCs w:val="24"/>
          <w:lang w:val="es-ES"/>
        </w:rPr>
        <w:t xml:space="preserve"> </w:t>
      </w:r>
      <w:r w:rsidRPr="0011300D">
        <w:rPr>
          <w:spacing w:val="2"/>
          <w:szCs w:val="24"/>
          <w:lang w:val="es-ES"/>
        </w:rPr>
        <w:t>p</w:t>
      </w:r>
      <w:r w:rsidRPr="0011300D">
        <w:rPr>
          <w:spacing w:val="-1"/>
          <w:szCs w:val="24"/>
          <w:lang w:val="es-ES"/>
        </w:rPr>
        <w:t>e</w:t>
      </w:r>
      <w:r w:rsidRPr="0011300D">
        <w:rPr>
          <w:szCs w:val="24"/>
          <w:lang w:val="es-ES"/>
        </w:rPr>
        <w:t>n</w:t>
      </w:r>
      <w:r w:rsidRPr="0011300D">
        <w:rPr>
          <w:spacing w:val="6"/>
          <w:szCs w:val="24"/>
          <w:lang w:val="es-ES"/>
        </w:rPr>
        <w:t>e</w:t>
      </w:r>
      <w:r w:rsidRPr="0011300D">
        <w:rPr>
          <w:szCs w:val="24"/>
          <w:lang w:val="es-ES"/>
        </w:rPr>
        <w:t>l</w:t>
      </w:r>
      <w:r w:rsidRPr="0011300D">
        <w:rPr>
          <w:spacing w:val="1"/>
          <w:szCs w:val="24"/>
          <w:lang w:val="es-ES"/>
        </w:rPr>
        <w:t>i</w:t>
      </w:r>
      <w:r w:rsidRPr="0011300D">
        <w:rPr>
          <w:szCs w:val="24"/>
          <w:lang w:val="es-ES"/>
        </w:rPr>
        <w:t>t</w:t>
      </w:r>
      <w:r w:rsidRPr="0011300D">
        <w:rPr>
          <w:spacing w:val="1"/>
          <w:szCs w:val="24"/>
          <w:lang w:val="es-ES"/>
        </w:rPr>
        <w:t>i</w:t>
      </w:r>
      <w:r w:rsidRPr="0011300D">
        <w:rPr>
          <w:spacing w:val="-1"/>
          <w:szCs w:val="24"/>
          <w:lang w:val="es-ES"/>
        </w:rPr>
        <w:t>a</w:t>
      </w:r>
      <w:r w:rsidRPr="0011300D">
        <w:rPr>
          <w:szCs w:val="24"/>
          <w:lang w:val="es-ES"/>
        </w:rPr>
        <w:t>n s</w:t>
      </w:r>
      <w:r w:rsidRPr="0011300D">
        <w:rPr>
          <w:spacing w:val="-1"/>
          <w:szCs w:val="24"/>
          <w:lang w:val="es-ES"/>
        </w:rPr>
        <w:t>a</w:t>
      </w:r>
      <w:r w:rsidRPr="0011300D">
        <w:rPr>
          <w:szCs w:val="24"/>
          <w:lang w:val="es-ES"/>
        </w:rPr>
        <w:t xml:space="preserve">ja, </w:t>
      </w:r>
      <w:r w:rsidRPr="0011300D">
        <w:rPr>
          <w:spacing w:val="59"/>
          <w:szCs w:val="24"/>
          <w:lang w:val="es-ES"/>
        </w:rPr>
        <w:t xml:space="preserve"> </w:t>
      </w:r>
      <w:r w:rsidRPr="0011300D">
        <w:rPr>
          <w:szCs w:val="24"/>
          <w:lang w:val="es-ES"/>
        </w:rPr>
        <w:t>buk</w:t>
      </w:r>
      <w:r w:rsidRPr="0011300D">
        <w:rPr>
          <w:spacing w:val="-1"/>
          <w:szCs w:val="24"/>
          <w:lang w:val="es-ES"/>
        </w:rPr>
        <w:t>a</w:t>
      </w:r>
      <w:r w:rsidRPr="0011300D">
        <w:rPr>
          <w:szCs w:val="24"/>
          <w:lang w:val="es-ES"/>
        </w:rPr>
        <w:t>n   h</w:t>
      </w:r>
      <w:r w:rsidRPr="0011300D">
        <w:rPr>
          <w:spacing w:val="-1"/>
          <w:szCs w:val="24"/>
          <w:lang w:val="es-ES"/>
        </w:rPr>
        <w:t>a</w:t>
      </w:r>
      <w:r w:rsidRPr="0011300D">
        <w:rPr>
          <w:szCs w:val="24"/>
          <w:lang w:val="es-ES"/>
        </w:rPr>
        <w:t xml:space="preserve">sil  </w:t>
      </w:r>
      <w:r w:rsidRPr="0011300D">
        <w:rPr>
          <w:spacing w:val="1"/>
          <w:szCs w:val="24"/>
          <w:lang w:val="es-ES"/>
        </w:rPr>
        <w:t xml:space="preserve"> </w:t>
      </w:r>
      <w:r w:rsidRPr="0011300D">
        <w:rPr>
          <w:spacing w:val="-1"/>
          <w:szCs w:val="24"/>
          <w:lang w:val="es-ES"/>
        </w:rPr>
        <w:t>a</w:t>
      </w:r>
      <w:r w:rsidRPr="0011300D">
        <w:rPr>
          <w:szCs w:val="24"/>
          <w:lang w:val="es-ES"/>
        </w:rPr>
        <w:t xml:space="preserve">tau  </w:t>
      </w:r>
      <w:r w:rsidRPr="0011300D">
        <w:rPr>
          <w:spacing w:val="1"/>
          <w:szCs w:val="24"/>
          <w:lang w:val="es-ES"/>
        </w:rPr>
        <w:t xml:space="preserve"> </w:t>
      </w:r>
      <w:r w:rsidRPr="0011300D">
        <w:rPr>
          <w:szCs w:val="24"/>
          <w:lang w:val="es-ES"/>
        </w:rPr>
        <w:t>p</w:t>
      </w:r>
      <w:r w:rsidRPr="0011300D">
        <w:rPr>
          <w:spacing w:val="-1"/>
          <w:szCs w:val="24"/>
          <w:lang w:val="es-ES"/>
        </w:rPr>
        <w:t>e</w:t>
      </w:r>
      <w:r w:rsidRPr="0011300D">
        <w:rPr>
          <w:szCs w:val="24"/>
          <w:lang w:val="es-ES"/>
        </w:rPr>
        <w:t>mbah</w:t>
      </w:r>
      <w:r w:rsidRPr="0011300D">
        <w:rPr>
          <w:spacing w:val="-1"/>
          <w:szCs w:val="24"/>
          <w:lang w:val="es-ES"/>
        </w:rPr>
        <w:t>a</w:t>
      </w:r>
      <w:r w:rsidRPr="0011300D">
        <w:rPr>
          <w:szCs w:val="24"/>
          <w:lang w:val="es-ES"/>
        </w:rPr>
        <w:t>s</w:t>
      </w:r>
      <w:r w:rsidRPr="0011300D">
        <w:rPr>
          <w:spacing w:val="-1"/>
          <w:szCs w:val="24"/>
          <w:lang w:val="es-ES"/>
        </w:rPr>
        <w:t>a</w:t>
      </w:r>
      <w:r w:rsidRPr="0011300D">
        <w:rPr>
          <w:szCs w:val="24"/>
          <w:lang w:val="es-ES"/>
        </w:rPr>
        <w:t>n</w:t>
      </w:r>
      <w:r w:rsidRPr="0011300D">
        <w:rPr>
          <w:spacing w:val="5"/>
          <w:szCs w:val="24"/>
          <w:lang w:val="es-ES"/>
        </w:rPr>
        <w:t>n</w:t>
      </w:r>
      <w:r w:rsidRPr="0011300D">
        <w:rPr>
          <w:spacing w:val="-5"/>
          <w:szCs w:val="24"/>
          <w:lang w:val="es-ES"/>
        </w:rPr>
        <w:t>y</w:t>
      </w:r>
      <w:r w:rsidRPr="0011300D">
        <w:rPr>
          <w:spacing w:val="-1"/>
          <w:szCs w:val="24"/>
          <w:lang w:val="es-ES"/>
        </w:rPr>
        <w:t>a</w:t>
      </w:r>
      <w:r w:rsidRPr="0011300D">
        <w:rPr>
          <w:szCs w:val="24"/>
          <w:lang w:val="es-ES"/>
        </w:rPr>
        <w:t>.   Con</w:t>
      </w:r>
      <w:r w:rsidRPr="0011300D">
        <w:rPr>
          <w:spacing w:val="3"/>
          <w:szCs w:val="24"/>
          <w:lang w:val="es-ES"/>
        </w:rPr>
        <w:t>t</w:t>
      </w:r>
      <w:r w:rsidRPr="0011300D">
        <w:rPr>
          <w:szCs w:val="24"/>
          <w:lang w:val="es-ES"/>
        </w:rPr>
        <w:t>oh   tah</w:t>
      </w:r>
      <w:r w:rsidRPr="0011300D">
        <w:rPr>
          <w:spacing w:val="-1"/>
          <w:szCs w:val="24"/>
          <w:lang w:val="es-ES"/>
        </w:rPr>
        <w:t>a</w:t>
      </w:r>
      <w:r w:rsidRPr="0011300D">
        <w:rPr>
          <w:szCs w:val="24"/>
          <w:lang w:val="es-ES"/>
        </w:rPr>
        <w:t>p</w:t>
      </w:r>
      <w:r w:rsidRPr="0011300D">
        <w:rPr>
          <w:spacing w:val="-1"/>
          <w:szCs w:val="24"/>
          <w:lang w:val="es-ES"/>
        </w:rPr>
        <w:t>a</w:t>
      </w:r>
      <w:r w:rsidRPr="0011300D">
        <w:rPr>
          <w:szCs w:val="24"/>
          <w:lang w:val="es-ES"/>
        </w:rPr>
        <w:t>n   p</w:t>
      </w:r>
      <w:r w:rsidRPr="0011300D">
        <w:rPr>
          <w:spacing w:val="-1"/>
          <w:szCs w:val="24"/>
          <w:lang w:val="es-ES"/>
        </w:rPr>
        <w:t>e</w:t>
      </w:r>
      <w:r w:rsidRPr="0011300D">
        <w:rPr>
          <w:szCs w:val="24"/>
          <w:lang w:val="es-ES"/>
        </w:rPr>
        <w:t>n</w:t>
      </w:r>
      <w:r w:rsidRPr="0011300D">
        <w:rPr>
          <w:spacing w:val="-1"/>
          <w:szCs w:val="24"/>
          <w:lang w:val="es-ES"/>
        </w:rPr>
        <w:t>e</w:t>
      </w:r>
      <w:r w:rsidRPr="0011300D">
        <w:rPr>
          <w:szCs w:val="24"/>
          <w:lang w:val="es-ES"/>
        </w:rPr>
        <w:t>l</w:t>
      </w:r>
      <w:r w:rsidRPr="0011300D">
        <w:rPr>
          <w:spacing w:val="1"/>
          <w:szCs w:val="24"/>
          <w:lang w:val="es-ES"/>
        </w:rPr>
        <w:t>i</w:t>
      </w:r>
      <w:r w:rsidRPr="0011300D">
        <w:rPr>
          <w:szCs w:val="24"/>
          <w:lang w:val="es-ES"/>
        </w:rPr>
        <w:t>t</w:t>
      </w:r>
      <w:r w:rsidRPr="0011300D">
        <w:rPr>
          <w:spacing w:val="1"/>
          <w:szCs w:val="24"/>
          <w:lang w:val="es-ES"/>
        </w:rPr>
        <w:t>i</w:t>
      </w:r>
      <w:r w:rsidRPr="0011300D">
        <w:rPr>
          <w:spacing w:val="-1"/>
          <w:szCs w:val="24"/>
          <w:lang w:val="es-ES"/>
        </w:rPr>
        <w:t>a</w:t>
      </w:r>
      <w:r w:rsidRPr="0011300D">
        <w:rPr>
          <w:szCs w:val="24"/>
          <w:lang w:val="es-ES"/>
        </w:rPr>
        <w:t xml:space="preserve">n  </w:t>
      </w:r>
      <w:r w:rsidRPr="0011300D">
        <w:rPr>
          <w:spacing w:val="2"/>
          <w:szCs w:val="24"/>
          <w:lang w:val="es-ES"/>
        </w:rPr>
        <w:t xml:space="preserve"> </w:t>
      </w:r>
      <w:r w:rsidRPr="0011300D">
        <w:rPr>
          <w:szCs w:val="24"/>
          <w:lang w:val="es-ES"/>
        </w:rPr>
        <w:t>p</w:t>
      </w:r>
      <w:r w:rsidRPr="0011300D">
        <w:rPr>
          <w:spacing w:val="-1"/>
          <w:szCs w:val="24"/>
          <w:lang w:val="es-ES"/>
        </w:rPr>
        <w:t>e</w:t>
      </w:r>
      <w:r w:rsidRPr="0011300D">
        <w:rPr>
          <w:szCs w:val="24"/>
          <w:lang w:val="es-ES"/>
        </w:rPr>
        <w:t>n</w:t>
      </w:r>
      <w:r w:rsidRPr="0011300D">
        <w:rPr>
          <w:spacing w:val="-2"/>
          <w:szCs w:val="24"/>
          <w:lang w:val="es-ES"/>
        </w:rPr>
        <w:t>g</w:t>
      </w:r>
      <w:r w:rsidRPr="0011300D">
        <w:rPr>
          <w:szCs w:val="24"/>
          <w:lang w:val="es-ES"/>
        </w:rPr>
        <w:t>umpu</w:t>
      </w:r>
      <w:r w:rsidRPr="0011300D">
        <w:rPr>
          <w:spacing w:val="1"/>
          <w:szCs w:val="24"/>
          <w:lang w:val="es-ES"/>
        </w:rPr>
        <w:t>l</w:t>
      </w:r>
      <w:r w:rsidRPr="0011300D">
        <w:rPr>
          <w:spacing w:val="-1"/>
          <w:szCs w:val="24"/>
          <w:lang w:val="es-ES"/>
        </w:rPr>
        <w:t>a</w:t>
      </w:r>
      <w:r w:rsidRPr="0011300D">
        <w:rPr>
          <w:szCs w:val="24"/>
          <w:lang w:val="es-ES"/>
        </w:rPr>
        <w:t>n   d</w:t>
      </w:r>
      <w:r w:rsidRPr="0011300D">
        <w:rPr>
          <w:spacing w:val="-1"/>
          <w:szCs w:val="24"/>
          <w:lang w:val="es-ES"/>
        </w:rPr>
        <w:t>a</w:t>
      </w:r>
      <w:r w:rsidRPr="0011300D">
        <w:rPr>
          <w:spacing w:val="3"/>
          <w:szCs w:val="24"/>
          <w:lang w:val="es-ES"/>
        </w:rPr>
        <w:t>t</w:t>
      </w:r>
      <w:r w:rsidRPr="0011300D">
        <w:rPr>
          <w:spacing w:val="-1"/>
          <w:szCs w:val="24"/>
          <w:lang w:val="es-ES"/>
        </w:rPr>
        <w:t>a</w:t>
      </w:r>
      <w:r w:rsidRPr="0011300D">
        <w:rPr>
          <w:szCs w:val="24"/>
          <w:lang w:val="es-ES"/>
        </w:rPr>
        <w:t>, p</w:t>
      </w:r>
      <w:r w:rsidRPr="0011300D">
        <w:rPr>
          <w:spacing w:val="-1"/>
          <w:szCs w:val="24"/>
          <w:lang w:val="es-ES"/>
        </w:rPr>
        <w:t>e</w:t>
      </w:r>
      <w:r w:rsidRPr="0011300D">
        <w:rPr>
          <w:szCs w:val="24"/>
          <w:lang w:val="es-ES"/>
        </w:rPr>
        <w:t>n</w:t>
      </w:r>
      <w:r w:rsidRPr="0011300D">
        <w:rPr>
          <w:spacing w:val="-2"/>
          <w:szCs w:val="24"/>
          <w:lang w:val="es-ES"/>
        </w:rPr>
        <w:t>g</w:t>
      </w:r>
      <w:r w:rsidRPr="0011300D">
        <w:rPr>
          <w:szCs w:val="24"/>
          <w:lang w:val="es-ES"/>
        </w:rPr>
        <w:t>o</w:t>
      </w:r>
      <w:r w:rsidRPr="0011300D">
        <w:rPr>
          <w:spacing w:val="3"/>
          <w:szCs w:val="24"/>
          <w:lang w:val="es-ES"/>
        </w:rPr>
        <w:t>l</w:t>
      </w:r>
      <w:r w:rsidRPr="0011300D">
        <w:rPr>
          <w:spacing w:val="-1"/>
          <w:szCs w:val="24"/>
          <w:lang w:val="es-ES"/>
        </w:rPr>
        <w:t>a</w:t>
      </w:r>
      <w:r w:rsidRPr="0011300D">
        <w:rPr>
          <w:szCs w:val="24"/>
          <w:lang w:val="es-ES"/>
        </w:rPr>
        <w:t>h</w:t>
      </w:r>
      <w:r w:rsidRPr="0011300D">
        <w:rPr>
          <w:spacing w:val="-1"/>
          <w:szCs w:val="24"/>
          <w:lang w:val="es-ES"/>
        </w:rPr>
        <w:t>a</w:t>
      </w:r>
      <w:r w:rsidRPr="0011300D">
        <w:rPr>
          <w:szCs w:val="24"/>
          <w:lang w:val="es-ES"/>
        </w:rPr>
        <w:t>n</w:t>
      </w:r>
      <w:r w:rsidRPr="0011300D">
        <w:rPr>
          <w:spacing w:val="4"/>
          <w:szCs w:val="24"/>
          <w:lang w:val="es-ES"/>
        </w:rPr>
        <w:t xml:space="preserve"> </w:t>
      </w:r>
      <w:r w:rsidRPr="0011300D">
        <w:rPr>
          <w:spacing w:val="-1"/>
          <w:szCs w:val="24"/>
          <w:lang w:val="es-ES"/>
        </w:rPr>
        <w:t>a</w:t>
      </w:r>
      <w:r w:rsidRPr="0011300D">
        <w:rPr>
          <w:szCs w:val="24"/>
          <w:lang w:val="es-ES"/>
        </w:rPr>
        <w:t>w</w:t>
      </w:r>
      <w:r w:rsidRPr="0011300D">
        <w:rPr>
          <w:spacing w:val="-1"/>
          <w:szCs w:val="24"/>
          <w:lang w:val="es-ES"/>
        </w:rPr>
        <w:t>a</w:t>
      </w:r>
      <w:r w:rsidRPr="0011300D">
        <w:rPr>
          <w:szCs w:val="24"/>
          <w:lang w:val="es-ES"/>
        </w:rPr>
        <w:t>l</w:t>
      </w:r>
      <w:r w:rsidRPr="0011300D">
        <w:rPr>
          <w:spacing w:val="2"/>
          <w:szCs w:val="24"/>
          <w:lang w:val="es-ES"/>
        </w:rPr>
        <w:t xml:space="preserve"> d</w:t>
      </w:r>
      <w:r w:rsidRPr="0011300D">
        <w:rPr>
          <w:spacing w:val="-1"/>
          <w:szCs w:val="24"/>
          <w:lang w:val="es-ES"/>
        </w:rPr>
        <w:t>a</w:t>
      </w:r>
      <w:r w:rsidRPr="0011300D">
        <w:rPr>
          <w:szCs w:val="24"/>
          <w:lang w:val="es-ES"/>
        </w:rPr>
        <w:t>ta,</w:t>
      </w:r>
      <w:r w:rsidRPr="0011300D">
        <w:rPr>
          <w:spacing w:val="1"/>
          <w:szCs w:val="24"/>
          <w:lang w:val="es-ES"/>
        </w:rPr>
        <w:t xml:space="preserve"> </w:t>
      </w:r>
      <w:r w:rsidRPr="0011300D">
        <w:rPr>
          <w:spacing w:val="3"/>
          <w:szCs w:val="24"/>
          <w:lang w:val="es-ES"/>
        </w:rPr>
        <w:t>m</w:t>
      </w:r>
      <w:r w:rsidRPr="0011300D">
        <w:rPr>
          <w:szCs w:val="24"/>
          <w:lang w:val="es-ES"/>
        </w:rPr>
        <w:t>od</w:t>
      </w:r>
      <w:r w:rsidRPr="0011300D">
        <w:rPr>
          <w:spacing w:val="-1"/>
          <w:szCs w:val="24"/>
          <w:lang w:val="es-ES"/>
        </w:rPr>
        <w:t>e</w:t>
      </w:r>
      <w:r w:rsidRPr="0011300D">
        <w:rPr>
          <w:szCs w:val="24"/>
          <w:lang w:val="es-ES"/>
        </w:rPr>
        <w:t>l</w:t>
      </w:r>
      <w:r w:rsidRPr="0011300D">
        <w:rPr>
          <w:spacing w:val="1"/>
          <w:szCs w:val="24"/>
          <w:lang w:val="es-ES"/>
        </w:rPr>
        <w:t>/</w:t>
      </w:r>
      <w:r w:rsidRPr="0011300D">
        <w:rPr>
          <w:szCs w:val="24"/>
          <w:lang w:val="es-ES"/>
        </w:rPr>
        <w:t>metode</w:t>
      </w:r>
      <w:r w:rsidRPr="0011300D">
        <w:rPr>
          <w:spacing w:val="6"/>
          <w:szCs w:val="24"/>
          <w:lang w:val="es-ES"/>
        </w:rPr>
        <w:t xml:space="preserve"> </w:t>
      </w:r>
      <w:r w:rsidRPr="0011300D">
        <w:rPr>
          <w:spacing w:val="-5"/>
          <w:szCs w:val="24"/>
          <w:lang w:val="es-ES"/>
        </w:rPr>
        <w:t>y</w:t>
      </w:r>
      <w:r w:rsidRPr="0011300D">
        <w:rPr>
          <w:spacing w:val="-1"/>
          <w:szCs w:val="24"/>
          <w:lang w:val="es-ES"/>
        </w:rPr>
        <w:t>a</w:t>
      </w:r>
      <w:r w:rsidRPr="0011300D">
        <w:rPr>
          <w:spacing w:val="2"/>
          <w:szCs w:val="24"/>
          <w:lang w:val="es-ES"/>
        </w:rPr>
        <w:t>n</w:t>
      </w:r>
      <w:r w:rsidRPr="0011300D">
        <w:rPr>
          <w:szCs w:val="24"/>
          <w:lang w:val="es-ES"/>
        </w:rPr>
        <w:t>g disu</w:t>
      </w:r>
      <w:r w:rsidRPr="0011300D">
        <w:rPr>
          <w:spacing w:val="1"/>
          <w:szCs w:val="24"/>
          <w:lang w:val="es-ES"/>
        </w:rPr>
        <w:t>s</w:t>
      </w:r>
      <w:r w:rsidRPr="0011300D">
        <w:rPr>
          <w:spacing w:val="3"/>
          <w:szCs w:val="24"/>
          <w:lang w:val="es-ES"/>
        </w:rPr>
        <w:t>l</w:t>
      </w:r>
      <w:r w:rsidRPr="0011300D">
        <w:rPr>
          <w:szCs w:val="24"/>
          <w:lang w:val="es-ES"/>
        </w:rPr>
        <w:t>k</w:t>
      </w:r>
      <w:r w:rsidRPr="0011300D">
        <w:rPr>
          <w:spacing w:val="-1"/>
          <w:szCs w:val="24"/>
          <w:lang w:val="es-ES"/>
        </w:rPr>
        <w:t>a</w:t>
      </w:r>
      <w:r w:rsidRPr="0011300D">
        <w:rPr>
          <w:szCs w:val="24"/>
          <w:lang w:val="es-ES"/>
        </w:rPr>
        <w:t>n/d</w:t>
      </w:r>
      <w:r w:rsidRPr="0011300D">
        <w:rPr>
          <w:spacing w:val="1"/>
          <w:szCs w:val="24"/>
          <w:lang w:val="es-ES"/>
        </w:rPr>
        <w:t>i</w:t>
      </w:r>
      <w:r w:rsidRPr="0011300D">
        <w:rPr>
          <w:szCs w:val="24"/>
          <w:lang w:val="es-ES"/>
        </w:rPr>
        <w:t>k</w:t>
      </w:r>
      <w:r w:rsidRPr="0011300D">
        <w:rPr>
          <w:spacing w:val="-1"/>
          <w:szCs w:val="24"/>
          <w:lang w:val="es-ES"/>
        </w:rPr>
        <w:t>e</w:t>
      </w:r>
      <w:r w:rsidRPr="0011300D">
        <w:rPr>
          <w:szCs w:val="24"/>
          <w:lang w:val="es-ES"/>
        </w:rPr>
        <w:t>mba</w:t>
      </w:r>
      <w:r w:rsidRPr="0011300D">
        <w:rPr>
          <w:spacing w:val="2"/>
          <w:szCs w:val="24"/>
          <w:lang w:val="es-ES"/>
        </w:rPr>
        <w:t>n</w:t>
      </w:r>
      <w:r w:rsidRPr="0011300D">
        <w:rPr>
          <w:spacing w:val="-2"/>
          <w:szCs w:val="24"/>
          <w:lang w:val="es-ES"/>
        </w:rPr>
        <w:t>g</w:t>
      </w:r>
      <w:r w:rsidRPr="0011300D">
        <w:rPr>
          <w:szCs w:val="24"/>
          <w:lang w:val="es-ES"/>
        </w:rPr>
        <w:t>k</w:t>
      </w:r>
      <w:r w:rsidRPr="0011300D">
        <w:rPr>
          <w:spacing w:val="-1"/>
          <w:szCs w:val="24"/>
          <w:lang w:val="es-ES"/>
        </w:rPr>
        <w:t>a</w:t>
      </w:r>
      <w:r w:rsidRPr="0011300D">
        <w:rPr>
          <w:szCs w:val="24"/>
          <w:lang w:val="es-ES"/>
        </w:rPr>
        <w:t>n,</w:t>
      </w:r>
      <w:r w:rsidRPr="0011300D">
        <w:rPr>
          <w:spacing w:val="4"/>
          <w:szCs w:val="24"/>
          <w:lang w:val="es-ES"/>
        </w:rPr>
        <w:t xml:space="preserve"> </w:t>
      </w:r>
      <w:r w:rsidRPr="0011300D">
        <w:rPr>
          <w:spacing w:val="-1"/>
          <w:szCs w:val="24"/>
          <w:lang w:val="es-ES"/>
        </w:rPr>
        <w:t>e</w:t>
      </w:r>
      <w:r w:rsidRPr="0011300D">
        <w:rPr>
          <w:szCs w:val="24"/>
          <w:lang w:val="es-ES"/>
        </w:rPr>
        <w:t>kspe</w:t>
      </w:r>
      <w:r w:rsidRPr="0011300D">
        <w:rPr>
          <w:spacing w:val="-1"/>
          <w:szCs w:val="24"/>
          <w:lang w:val="es-ES"/>
        </w:rPr>
        <w:t>r</w:t>
      </w:r>
      <w:r w:rsidRPr="0011300D">
        <w:rPr>
          <w:szCs w:val="24"/>
          <w:lang w:val="es-ES"/>
        </w:rPr>
        <w:t>i</w:t>
      </w:r>
      <w:r w:rsidRPr="0011300D">
        <w:rPr>
          <w:spacing w:val="1"/>
          <w:szCs w:val="24"/>
          <w:lang w:val="es-ES"/>
        </w:rPr>
        <w:t>m</w:t>
      </w:r>
      <w:r w:rsidRPr="0011300D">
        <w:rPr>
          <w:spacing w:val="-1"/>
          <w:szCs w:val="24"/>
          <w:lang w:val="es-ES"/>
        </w:rPr>
        <w:t>e</w:t>
      </w:r>
      <w:r w:rsidRPr="0011300D">
        <w:rPr>
          <w:szCs w:val="24"/>
          <w:lang w:val="es-ES"/>
        </w:rPr>
        <w:t>n</w:t>
      </w:r>
      <w:r w:rsidRPr="0011300D">
        <w:rPr>
          <w:spacing w:val="2"/>
          <w:szCs w:val="24"/>
          <w:lang w:val="es-ES"/>
        </w:rPr>
        <w:t xml:space="preserve"> </w:t>
      </w:r>
      <w:r w:rsidRPr="0011300D">
        <w:rPr>
          <w:szCs w:val="24"/>
          <w:lang w:val="es-ES"/>
        </w:rPr>
        <w:t>d</w:t>
      </w:r>
      <w:r w:rsidRPr="0011300D">
        <w:rPr>
          <w:spacing w:val="-1"/>
          <w:szCs w:val="24"/>
          <w:lang w:val="es-ES"/>
        </w:rPr>
        <w:t>a</w:t>
      </w:r>
      <w:r w:rsidRPr="0011300D">
        <w:rPr>
          <w:szCs w:val="24"/>
          <w:lang w:val="es-ES"/>
        </w:rPr>
        <w:t>n</w:t>
      </w:r>
      <w:r w:rsidRPr="0011300D">
        <w:rPr>
          <w:spacing w:val="4"/>
          <w:szCs w:val="24"/>
          <w:lang w:val="es-ES"/>
        </w:rPr>
        <w:t xml:space="preserve"> </w:t>
      </w:r>
      <w:r w:rsidRPr="0011300D">
        <w:rPr>
          <w:szCs w:val="24"/>
          <w:lang w:val="es-ES"/>
        </w:rPr>
        <w:t>p</w:t>
      </w:r>
      <w:r w:rsidRPr="0011300D">
        <w:rPr>
          <w:spacing w:val="-1"/>
          <w:szCs w:val="24"/>
          <w:lang w:val="es-ES"/>
        </w:rPr>
        <w:t>e</w:t>
      </w:r>
      <w:r w:rsidRPr="0011300D">
        <w:rPr>
          <w:spacing w:val="2"/>
          <w:szCs w:val="24"/>
          <w:lang w:val="es-ES"/>
        </w:rPr>
        <w:t>n</w:t>
      </w:r>
      <w:r w:rsidRPr="0011300D">
        <w:rPr>
          <w:spacing w:val="-2"/>
          <w:szCs w:val="24"/>
          <w:lang w:val="es-ES"/>
        </w:rPr>
        <w:t>g</w:t>
      </w:r>
      <w:r w:rsidRPr="0011300D">
        <w:rPr>
          <w:szCs w:val="24"/>
          <w:lang w:val="es-ES"/>
        </w:rPr>
        <w:t>uj</w:t>
      </w:r>
      <w:r w:rsidRPr="0011300D">
        <w:rPr>
          <w:spacing w:val="1"/>
          <w:szCs w:val="24"/>
          <w:lang w:val="es-ES"/>
        </w:rPr>
        <w:t>i</w:t>
      </w:r>
      <w:r w:rsidRPr="0011300D">
        <w:rPr>
          <w:spacing w:val="-1"/>
          <w:szCs w:val="24"/>
          <w:lang w:val="es-ES"/>
        </w:rPr>
        <w:t>a</w:t>
      </w:r>
      <w:r w:rsidRPr="0011300D">
        <w:rPr>
          <w:szCs w:val="24"/>
          <w:lang w:val="es-ES"/>
        </w:rPr>
        <w:t>n model/</w:t>
      </w:r>
      <w:r w:rsidRPr="0011300D">
        <w:rPr>
          <w:spacing w:val="1"/>
          <w:szCs w:val="24"/>
          <w:lang w:val="es-ES"/>
        </w:rPr>
        <w:t>m</w:t>
      </w:r>
      <w:r w:rsidRPr="0011300D">
        <w:rPr>
          <w:spacing w:val="-1"/>
          <w:szCs w:val="24"/>
          <w:lang w:val="es-ES"/>
        </w:rPr>
        <w:t>e</w:t>
      </w:r>
      <w:r w:rsidRPr="0011300D">
        <w:rPr>
          <w:szCs w:val="24"/>
          <w:lang w:val="es-ES"/>
        </w:rPr>
        <w:t xml:space="preserve">tode, </w:t>
      </w:r>
      <w:r w:rsidRPr="0011300D">
        <w:rPr>
          <w:spacing w:val="-1"/>
          <w:szCs w:val="24"/>
          <w:lang w:val="es-ES"/>
        </w:rPr>
        <w:t>e</w:t>
      </w:r>
      <w:r w:rsidRPr="0011300D">
        <w:rPr>
          <w:szCs w:val="24"/>
          <w:lang w:val="es-ES"/>
        </w:rPr>
        <w:t>v</w:t>
      </w:r>
      <w:r w:rsidRPr="0011300D">
        <w:rPr>
          <w:spacing w:val="-1"/>
          <w:szCs w:val="24"/>
          <w:lang w:val="es-ES"/>
        </w:rPr>
        <w:t>a</w:t>
      </w:r>
      <w:r w:rsidRPr="0011300D">
        <w:rPr>
          <w:szCs w:val="24"/>
          <w:lang w:val="es-ES"/>
        </w:rPr>
        <w:t>luasi</w:t>
      </w:r>
      <w:r w:rsidRPr="0011300D">
        <w:rPr>
          <w:spacing w:val="2"/>
          <w:szCs w:val="24"/>
          <w:lang w:val="es-ES"/>
        </w:rPr>
        <w:t xml:space="preserve"> </w:t>
      </w:r>
      <w:r w:rsidRPr="0011300D">
        <w:rPr>
          <w:szCs w:val="24"/>
          <w:lang w:val="es-ES"/>
        </w:rPr>
        <w:t>d</w:t>
      </w:r>
      <w:r w:rsidRPr="0011300D">
        <w:rPr>
          <w:spacing w:val="-1"/>
          <w:szCs w:val="24"/>
          <w:lang w:val="es-ES"/>
        </w:rPr>
        <w:t>a</w:t>
      </w:r>
      <w:r w:rsidRPr="0011300D">
        <w:rPr>
          <w:szCs w:val="24"/>
          <w:lang w:val="es-ES"/>
        </w:rPr>
        <w:t>n v</w:t>
      </w:r>
      <w:r w:rsidRPr="0011300D">
        <w:rPr>
          <w:spacing w:val="-1"/>
          <w:szCs w:val="24"/>
          <w:lang w:val="es-ES"/>
        </w:rPr>
        <w:t>a</w:t>
      </w:r>
      <w:r w:rsidRPr="0011300D">
        <w:rPr>
          <w:szCs w:val="24"/>
          <w:lang w:val="es-ES"/>
        </w:rPr>
        <w:t>l</w:t>
      </w:r>
      <w:r w:rsidRPr="0011300D">
        <w:rPr>
          <w:spacing w:val="1"/>
          <w:szCs w:val="24"/>
          <w:lang w:val="es-ES"/>
        </w:rPr>
        <w:t>i</w:t>
      </w:r>
      <w:r w:rsidRPr="0011300D">
        <w:rPr>
          <w:szCs w:val="24"/>
          <w:lang w:val="es-ES"/>
        </w:rPr>
        <w:t>d</w:t>
      </w:r>
      <w:r w:rsidRPr="0011300D">
        <w:rPr>
          <w:spacing w:val="-1"/>
          <w:szCs w:val="24"/>
          <w:lang w:val="es-ES"/>
        </w:rPr>
        <w:t>a</w:t>
      </w:r>
      <w:r w:rsidRPr="0011300D">
        <w:rPr>
          <w:szCs w:val="24"/>
          <w:lang w:val="es-ES"/>
        </w:rPr>
        <w:t>si hasi</w:t>
      </w:r>
      <w:r w:rsidRPr="0011300D">
        <w:rPr>
          <w:spacing w:val="1"/>
          <w:szCs w:val="24"/>
          <w:lang w:val="es-ES"/>
        </w:rPr>
        <w:t>l</w:t>
      </w:r>
      <w:r w:rsidRPr="0011300D">
        <w:rPr>
          <w:szCs w:val="24"/>
          <w:lang w:val="es-ES"/>
        </w:rPr>
        <w:t>.</w:t>
      </w:r>
    </w:p>
    <w:p w:rsidR="00717691" w:rsidRDefault="000417F3" w:rsidP="00717691">
      <w:pPr>
        <w:spacing w:before="33" w:line="260" w:lineRule="exact"/>
        <w:rPr>
          <w:szCs w:val="24"/>
        </w:rPr>
      </w:pPr>
      <w:r>
        <w:rPr>
          <w:sz w:val="20"/>
        </w:rPr>
        <w:pict>
          <v:group id="_x0000_s1037" style="position:absolute;left:0;text-align:left;margin-left:64.3pt;margin-top:-98.6pt;width:468.8pt;height:114.8pt;z-index:-251655680;mso-position-horizontal-relative:page" coordorigin="1286,-1972" coordsize="9376,2296">
            <v:shape id="_x0000_s1042" style="position:absolute;left:1998;top:40;width:0;height:278" coordorigin="1998,40" coordsize="0,278" path="m1998,40r,278e" filled="f" strokecolor="#7e7e7e" strokeweight=".6pt">
              <v:path arrowok="t"/>
            </v:shape>
            <v:shape id="_x0000_s1041" style="position:absolute;left:1301;top:34;width:9345;height:0" coordorigin="1301,34" coordsize="9345,0" path="m1301,34r9345,e" filled="f" strokeweight=".82pt">
              <v:path arrowok="t"/>
            </v:shape>
            <v:shape id="_x0000_s1040" style="position:absolute;left:1301;top:-1956;width:9345;height:0" coordorigin="1301,-1956" coordsize="9345,0" path="m1301,-1956r9345,e" filled="f" strokeweight=".82pt">
              <v:path arrowok="t"/>
            </v:shape>
            <v:shape id="_x0000_s1039" style="position:absolute;left:1294;top:-1963;width:0;height:2004" coordorigin="1294,-1963" coordsize="0,2004" path="m1294,-1963r,2004e" filled="f" strokeweight=".82pt">
              <v:path arrowok="t"/>
            </v:shape>
            <v:shape id="_x0000_s1038" style="position:absolute;left:10653;top:-1963;width:0;height:2004" coordorigin="10653,-1963" coordsize="0,2004" path="m10653,-1963r,2004e" filled="f" strokeweight=".82pt">
              <v:path arrowok="t"/>
            </v:shape>
            <w10:wrap anchorx="page"/>
          </v:group>
        </w:pict>
      </w:r>
    </w:p>
    <w:p w:rsidR="00886156" w:rsidRDefault="00EE4ABB" w:rsidP="00EE4ABB">
      <w:pPr>
        <w:spacing w:line="360" w:lineRule="auto"/>
        <w:ind w:firstLine="720"/>
        <w:rPr>
          <w:lang w:val="es-ES"/>
        </w:rPr>
      </w:pPr>
      <w:r>
        <w:t xml:space="preserve">Tahap analisis kebutuhan merupakan tahap awal dalam metode Waterfall yang bertujuan untuk mengidentifikasi dan memahami kebutuhan sistem yang </w:t>
      </w:r>
      <w:proofErr w:type="gramStart"/>
      <w:r>
        <w:t>akan</w:t>
      </w:r>
      <w:proofErr w:type="gramEnd"/>
      <w:r>
        <w:t xml:space="preserve"> dikembangkan. Pada tahap ini dilakukan pengumpulan data melalui observasi, wawancara, dan studi literatur untuk mengetahui proses pengelolaan arsip yang sedang berjalan di MTsN 1 Kuantan Singingi. Hasil dari tahap ini berupa kebutuhan fungsional dan non-fungsional sistem, seperti pengelolaan data arsip </w:t>
      </w:r>
      <w:proofErr w:type="gramStart"/>
      <w:r>
        <w:t>surat</w:t>
      </w:r>
      <w:proofErr w:type="gramEnd"/>
      <w:r>
        <w:t xml:space="preserve"> masuk dan keluar, pencarian dokumen, serta pembuatan laporan arsip. </w:t>
      </w:r>
      <w:r w:rsidRPr="00EE4ABB">
        <w:rPr>
          <w:lang w:val="es-ES"/>
        </w:rPr>
        <w:t>Tahap ini sangat penting karena menjadi dasar dalam perancangan sistem agar sesuai dengan kebutuhan pengguna.</w:t>
      </w:r>
    </w:p>
    <w:p w:rsidR="00EE4ABB" w:rsidRDefault="00EE4ABB" w:rsidP="00EE4ABB">
      <w:pPr>
        <w:spacing w:line="360" w:lineRule="auto"/>
        <w:ind w:firstLine="720"/>
        <w:rPr>
          <w:lang w:val="es-ES"/>
        </w:rPr>
      </w:pPr>
      <w:r w:rsidRPr="00EE4ABB">
        <w:rPr>
          <w:lang w:val="es-ES"/>
        </w:rPr>
        <w:t>Tahap perancangan sistem dilakukan setelah kebutuhan sistem teridentifikasi secara jelas. Pada tahap ini dilakukan perancangan arsitektur sistem, desain database, serta antarmuka pengguna (</w:t>
      </w:r>
      <w:r w:rsidRPr="00275A06">
        <w:rPr>
          <w:i/>
          <w:lang w:val="es-ES"/>
        </w:rPr>
        <w:t>user interface</w:t>
      </w:r>
      <w:r w:rsidRPr="00EE4ABB">
        <w:rPr>
          <w:lang w:val="es-ES"/>
        </w:rPr>
        <w:t>) yang akan digunakan dalam sistem informasi kearsipan. Perancangan sistem bertujuan untuk memberikan gambaran bagaimana sistem akan dibangun, termasuk alur proses, struktur data, serta hubungan antar komponen sistem. Hasil dari tahap ini berupa model sistem seperti diagram alir, perancangan basis data, dan rancangan tampilan sistem yang akan menjadi acuan dalam proses implementasi.</w:t>
      </w:r>
    </w:p>
    <w:p w:rsidR="00EE4ABB" w:rsidRDefault="00EE4ABB" w:rsidP="00EE4ABB">
      <w:pPr>
        <w:spacing w:line="360" w:lineRule="auto"/>
        <w:ind w:firstLine="720"/>
        <w:rPr>
          <w:lang w:val="es-ES"/>
        </w:rPr>
      </w:pPr>
      <w:r w:rsidRPr="00EE4ABB">
        <w:rPr>
          <w:lang w:val="es-ES"/>
        </w:rPr>
        <w:t>Tahap implementasi merupakan proses penerapan hasil perancangan ke dalam bentuk aplikasi yang dapat dijalankan. Pada tahap ini dilakukan pengkodean sistem menggunakan bahasa pemrograman PHP dan basis data MySQL untuk membangun sistem informasi kearsipan berbasis web. Seluruh fitur yang telah dirancang sebelumnya diimplementasikan, seperti input data arsip, pencarian dokumen, pengelolaan pengguna, dan pembuatan laporan. Tahap ini menghasilkan sistem yang siap untuk diuji sesuai dengan kebutuhan yang telah ditentukan.</w:t>
      </w:r>
    </w:p>
    <w:p w:rsidR="00105724" w:rsidRDefault="00105724" w:rsidP="00EE4ABB">
      <w:pPr>
        <w:spacing w:line="360" w:lineRule="auto"/>
        <w:ind w:firstLine="720"/>
        <w:rPr>
          <w:lang w:val="es-ES"/>
        </w:rPr>
      </w:pPr>
      <w:r w:rsidRPr="00105724">
        <w:rPr>
          <w:lang w:val="es-ES"/>
        </w:rPr>
        <w:t xml:space="preserve">Tahap pengujian dilakukan untuk memastikan bahwa sistem yang telah dibangun berjalan sesuai dengan kebutuhan dan bebas dari kesalahan. </w:t>
      </w:r>
      <w:r>
        <w:t xml:space="preserve">Pengujian dilakukan dengan metode </w:t>
      </w:r>
      <w:r w:rsidRPr="003C05F6">
        <w:rPr>
          <w:i/>
        </w:rPr>
        <w:t xml:space="preserve">black box </w:t>
      </w:r>
      <w:r w:rsidRPr="003C05F6">
        <w:rPr>
          <w:i/>
        </w:rPr>
        <w:lastRenderedPageBreak/>
        <w:t>testing</w:t>
      </w:r>
      <w:r>
        <w:t xml:space="preserve"> untuk menguji fungsi-fungsi sistem, seperti proses </w:t>
      </w:r>
      <w:r w:rsidRPr="00275A06">
        <w:rPr>
          <w:i/>
        </w:rPr>
        <w:t>input</w:t>
      </w:r>
      <w:r>
        <w:t xml:space="preserve">, pencarian, serta pengelolaan data arsip. </w:t>
      </w:r>
      <w:r w:rsidRPr="00105724">
        <w:rPr>
          <w:lang w:val="es-ES"/>
        </w:rPr>
        <w:t>Selain itu, pengujian juga bertujuan untuk mengetahui apakah sistem sudah sesuai dengan kebutuhan pengguna dan dapat digunakan secara optimal. Hasil dari tahap ini adalah sistem yang telah teruji dan siap untuk digunakan.</w:t>
      </w:r>
    </w:p>
    <w:p w:rsidR="003C05F6" w:rsidRPr="003C05F6" w:rsidRDefault="003C05F6" w:rsidP="00EE4ABB">
      <w:pPr>
        <w:spacing w:line="360" w:lineRule="auto"/>
        <w:ind w:firstLine="720"/>
        <w:rPr>
          <w:lang w:val="es-ES"/>
        </w:rPr>
      </w:pPr>
      <w:r w:rsidRPr="00275A06">
        <w:rPr>
          <w:i/>
          <w:lang w:val="es-ES"/>
        </w:rPr>
        <w:t>User Acceptance Testing</w:t>
      </w:r>
      <w:r w:rsidRPr="003C05F6">
        <w:rPr>
          <w:lang w:val="es-ES"/>
        </w:rPr>
        <w:t xml:space="preserve"> (UAT) merupakan tahap pengujian yang dilakukan oleh pengguna akhir untuk menilai apakah sistem yang dikembangkan telah memenuhi kebutuhan dan harapan pengguna. Pada tahap ini, sistem diuji secara langsung oleh pihak yang akan menggunakan sistem, seperti staf tata usaha di MTsN 1 Kuantan Singingi. Pengujian dilakukan dengan cara menjalankan fitur-fitur utama sistem, seperti pengelolaan arsip surat, pencarian dokumen, dan pembuatan laporan. Hasil dari UAT berupa umpan balik dari pengguna yang digunakan untuk menilai tingkat kelayakan sistem, sehingga dapat disimpulkan apakah sistem sudah dapat diterapkan atau masih memerlukan perbaikan sebelum digunakan secara penuh.</w:t>
      </w:r>
    </w:p>
    <w:p w:rsidR="00105724" w:rsidRDefault="00105724" w:rsidP="00EE4ABB">
      <w:pPr>
        <w:spacing w:line="360" w:lineRule="auto"/>
        <w:ind w:firstLine="720"/>
        <w:rPr>
          <w:lang w:val="es-ES"/>
        </w:rPr>
      </w:pPr>
      <w:r>
        <w:t xml:space="preserve">Tahap pemeliharaan merupakan tahap akhir dalam metode Waterfall yang dilakukan setelah sistem diimplementasikan. Pada tahap ini dilakukan perawatan sistem untuk memastikan sistem tetap berjalan dengan baik serta melakukan perbaikan jika ditemukan kesalahan atau bug saat digunakan. Selain itu, pemeliharaan juga mencakup pengembangan sistem di masa mendatang, seperti penambahan fitur baru atau penyesuaian sistem sesuai kebutuhan pengguna. </w:t>
      </w:r>
      <w:r w:rsidRPr="00105724">
        <w:rPr>
          <w:lang w:val="es-ES"/>
        </w:rPr>
        <w:t>Tahap ini bertujuan untuk menjaga kinerja sistem agar tetap optimal dan relevan dengan perkembangan kebutuhan.</w:t>
      </w:r>
    </w:p>
    <w:p w:rsidR="00275A06" w:rsidRPr="00105724" w:rsidRDefault="00275A06" w:rsidP="00EE4ABB">
      <w:pPr>
        <w:spacing w:line="360" w:lineRule="auto"/>
        <w:ind w:firstLine="720"/>
        <w:rPr>
          <w:szCs w:val="24"/>
          <w:lang w:val="es-ES"/>
        </w:rPr>
      </w:pPr>
    </w:p>
    <w:p w:rsidR="00886156" w:rsidRPr="0011300D" w:rsidRDefault="0011300D">
      <w:pPr>
        <w:spacing w:before="78"/>
        <w:ind w:left="117" w:right="7188"/>
        <w:rPr>
          <w:szCs w:val="24"/>
          <w:lang w:val="es-ES"/>
        </w:rPr>
      </w:pPr>
      <w:r w:rsidRPr="0011300D">
        <w:rPr>
          <w:b/>
          <w:szCs w:val="24"/>
          <w:lang w:val="es-ES"/>
        </w:rPr>
        <w:t>D</w:t>
      </w:r>
      <w:r w:rsidRPr="0011300D">
        <w:rPr>
          <w:b/>
          <w:spacing w:val="1"/>
          <w:szCs w:val="24"/>
          <w:lang w:val="es-ES"/>
        </w:rPr>
        <w:t>A</w:t>
      </w:r>
      <w:r w:rsidRPr="0011300D">
        <w:rPr>
          <w:b/>
          <w:spacing w:val="-3"/>
          <w:szCs w:val="24"/>
          <w:lang w:val="es-ES"/>
        </w:rPr>
        <w:t>F</w:t>
      </w:r>
      <w:r w:rsidRPr="0011300D">
        <w:rPr>
          <w:b/>
          <w:szCs w:val="24"/>
          <w:lang w:val="es-ES"/>
        </w:rPr>
        <w:t>TAR</w:t>
      </w:r>
      <w:r w:rsidRPr="0011300D">
        <w:rPr>
          <w:b/>
          <w:spacing w:val="1"/>
          <w:szCs w:val="24"/>
          <w:lang w:val="es-ES"/>
        </w:rPr>
        <w:t xml:space="preserve"> </w:t>
      </w:r>
      <w:r w:rsidRPr="0011300D">
        <w:rPr>
          <w:b/>
          <w:spacing w:val="-3"/>
          <w:szCs w:val="24"/>
          <w:lang w:val="es-ES"/>
        </w:rPr>
        <w:t>P</w:t>
      </w:r>
      <w:r w:rsidRPr="0011300D">
        <w:rPr>
          <w:b/>
          <w:szCs w:val="24"/>
          <w:lang w:val="es-ES"/>
        </w:rPr>
        <w:t>US</w:t>
      </w:r>
      <w:r w:rsidRPr="0011300D">
        <w:rPr>
          <w:b/>
          <w:spacing w:val="1"/>
          <w:szCs w:val="24"/>
          <w:lang w:val="es-ES"/>
        </w:rPr>
        <w:t>T</w:t>
      </w:r>
      <w:r w:rsidRPr="0011300D">
        <w:rPr>
          <w:b/>
          <w:szCs w:val="24"/>
          <w:lang w:val="es-ES"/>
        </w:rPr>
        <w:t>AKA</w:t>
      </w:r>
    </w:p>
    <w:p w:rsidR="00886156" w:rsidRPr="0011300D" w:rsidRDefault="00886156">
      <w:pPr>
        <w:spacing w:before="5" w:line="180" w:lineRule="exact"/>
        <w:rPr>
          <w:sz w:val="18"/>
          <w:szCs w:val="18"/>
          <w:lang w:val="es-ES"/>
        </w:rPr>
      </w:pPr>
    </w:p>
    <w:p w:rsidR="00886156" w:rsidRPr="0011300D" w:rsidRDefault="000417F3">
      <w:pPr>
        <w:ind w:left="189" w:right="69"/>
        <w:rPr>
          <w:szCs w:val="24"/>
          <w:lang w:val="es-ES"/>
        </w:rPr>
      </w:pPr>
      <w:r>
        <w:rPr>
          <w:sz w:val="20"/>
        </w:rPr>
        <w:pict>
          <v:group id="_x0000_s1030" style="position:absolute;left:0;text-align:left;margin-left:64.3pt;margin-top:-1.85pt;width:468.8pt;height:59.5pt;z-index:-251652608;mso-position-horizontal-relative:page" coordorigin="1286,-37" coordsize="9376,1190">
            <v:shape id="_x0000_s1034" style="position:absolute;left:1301;top:-21;width:9345;height:0" coordorigin="1301,-21" coordsize="9345,0" path="m1301,-21r9345,e" filled="f" strokeweight=".82pt">
              <v:path arrowok="t"/>
            </v:shape>
            <v:shape id="_x0000_s1033" style="position:absolute;left:1301;top:1138;width:9345;height:0" coordorigin="1301,1138" coordsize="9345,0" path="m1301,1138r9345,e" filled="f" strokeweight=".82pt">
              <v:path arrowok="t"/>
            </v:shape>
            <v:shape id="_x0000_s1032" style="position:absolute;left:1294;top:-28;width:0;height:1174" coordorigin="1294,-28" coordsize="0,1174" path="m1294,-28r,1174e" filled="f" strokeweight=".82pt">
              <v:path arrowok="t"/>
            </v:shape>
            <v:shape id="_x0000_s1031" style="position:absolute;left:10653;top:-28;width:0;height:1174" coordorigin="10653,-28" coordsize="0,1174" path="m10653,-28r,1174e" filled="f" strokeweight=".82pt">
              <v:path arrowok="t"/>
            </v:shape>
            <w10:wrap anchorx="page"/>
          </v:group>
        </w:pict>
      </w:r>
      <w:r w:rsidR="0011300D" w:rsidRPr="0011300D">
        <w:rPr>
          <w:szCs w:val="24"/>
          <w:lang w:val="es-ES"/>
        </w:rPr>
        <w:t>D</w:t>
      </w:r>
      <w:r w:rsidR="0011300D" w:rsidRPr="0011300D">
        <w:rPr>
          <w:spacing w:val="-1"/>
          <w:szCs w:val="24"/>
          <w:lang w:val="es-ES"/>
        </w:rPr>
        <w:t>a</w:t>
      </w:r>
      <w:r w:rsidR="0011300D" w:rsidRPr="0011300D">
        <w:rPr>
          <w:szCs w:val="24"/>
          <w:lang w:val="es-ES"/>
        </w:rPr>
        <w:t>ft</w:t>
      </w:r>
      <w:r w:rsidR="0011300D" w:rsidRPr="0011300D">
        <w:rPr>
          <w:spacing w:val="-1"/>
          <w:szCs w:val="24"/>
          <w:lang w:val="es-ES"/>
        </w:rPr>
        <w:t>a</w:t>
      </w:r>
      <w:r w:rsidR="0011300D" w:rsidRPr="0011300D">
        <w:rPr>
          <w:szCs w:val="24"/>
          <w:lang w:val="es-ES"/>
        </w:rPr>
        <w:t>r pust</w:t>
      </w:r>
      <w:r w:rsidR="0011300D" w:rsidRPr="0011300D">
        <w:rPr>
          <w:spacing w:val="-1"/>
          <w:szCs w:val="24"/>
          <w:lang w:val="es-ES"/>
        </w:rPr>
        <w:t>a</w:t>
      </w:r>
      <w:r w:rsidR="0011300D" w:rsidRPr="0011300D">
        <w:rPr>
          <w:spacing w:val="2"/>
          <w:szCs w:val="24"/>
          <w:lang w:val="es-ES"/>
        </w:rPr>
        <w:t>k</w:t>
      </w:r>
      <w:r w:rsidR="0011300D" w:rsidRPr="0011300D">
        <w:rPr>
          <w:szCs w:val="24"/>
          <w:lang w:val="es-ES"/>
        </w:rPr>
        <w:t>a disu</w:t>
      </w:r>
      <w:r w:rsidR="0011300D" w:rsidRPr="0011300D">
        <w:rPr>
          <w:spacing w:val="1"/>
          <w:szCs w:val="24"/>
          <w:lang w:val="es-ES"/>
        </w:rPr>
        <w:t>s</w:t>
      </w:r>
      <w:r w:rsidR="0011300D" w:rsidRPr="0011300D">
        <w:rPr>
          <w:szCs w:val="24"/>
          <w:lang w:val="es-ES"/>
        </w:rPr>
        <w:t>un</w:t>
      </w:r>
      <w:r w:rsidR="0011300D" w:rsidRPr="0011300D">
        <w:rPr>
          <w:spacing w:val="1"/>
          <w:szCs w:val="24"/>
          <w:lang w:val="es-ES"/>
        </w:rPr>
        <w:t xml:space="preserve"> </w:t>
      </w:r>
      <w:r w:rsidR="0011300D" w:rsidRPr="0011300D">
        <w:rPr>
          <w:szCs w:val="24"/>
          <w:lang w:val="es-ES"/>
        </w:rPr>
        <w:t>d</w:t>
      </w:r>
      <w:r w:rsidR="0011300D" w:rsidRPr="0011300D">
        <w:rPr>
          <w:spacing w:val="-1"/>
          <w:szCs w:val="24"/>
          <w:lang w:val="es-ES"/>
        </w:rPr>
        <w:t>a</w:t>
      </w:r>
      <w:r w:rsidR="0011300D" w:rsidRPr="0011300D">
        <w:rPr>
          <w:szCs w:val="24"/>
          <w:lang w:val="es-ES"/>
        </w:rPr>
        <w:t>n</w:t>
      </w:r>
      <w:r w:rsidR="0011300D" w:rsidRPr="0011300D">
        <w:rPr>
          <w:spacing w:val="1"/>
          <w:szCs w:val="24"/>
          <w:lang w:val="es-ES"/>
        </w:rPr>
        <w:t xml:space="preserve"> </w:t>
      </w:r>
      <w:r w:rsidR="0011300D" w:rsidRPr="0011300D">
        <w:rPr>
          <w:szCs w:val="24"/>
          <w:lang w:val="es-ES"/>
        </w:rPr>
        <w:t>di</w:t>
      </w:r>
      <w:r w:rsidR="0011300D" w:rsidRPr="0011300D">
        <w:rPr>
          <w:spacing w:val="1"/>
          <w:szCs w:val="24"/>
          <w:lang w:val="es-ES"/>
        </w:rPr>
        <w:t>t</w:t>
      </w:r>
      <w:r w:rsidR="0011300D" w:rsidRPr="0011300D">
        <w:rPr>
          <w:szCs w:val="24"/>
          <w:lang w:val="es-ES"/>
        </w:rPr>
        <w:t>ul</w:t>
      </w:r>
      <w:r w:rsidR="0011300D" w:rsidRPr="0011300D">
        <w:rPr>
          <w:spacing w:val="1"/>
          <w:szCs w:val="24"/>
          <w:lang w:val="es-ES"/>
        </w:rPr>
        <w:t>i</w:t>
      </w:r>
      <w:r w:rsidR="0011300D" w:rsidRPr="0011300D">
        <w:rPr>
          <w:szCs w:val="24"/>
          <w:lang w:val="es-ES"/>
        </w:rPr>
        <w:t>s</w:t>
      </w:r>
      <w:r w:rsidR="0011300D" w:rsidRPr="0011300D">
        <w:rPr>
          <w:spacing w:val="1"/>
          <w:szCs w:val="24"/>
          <w:lang w:val="es-ES"/>
        </w:rPr>
        <w:t xml:space="preserve"> </w:t>
      </w:r>
      <w:r w:rsidR="0011300D" w:rsidRPr="0011300D">
        <w:rPr>
          <w:szCs w:val="24"/>
          <w:lang w:val="es-ES"/>
        </w:rPr>
        <w:t>b</w:t>
      </w:r>
      <w:r w:rsidR="0011300D" w:rsidRPr="0011300D">
        <w:rPr>
          <w:spacing w:val="-1"/>
          <w:szCs w:val="24"/>
          <w:lang w:val="es-ES"/>
        </w:rPr>
        <w:t>e</w:t>
      </w:r>
      <w:r w:rsidR="0011300D" w:rsidRPr="0011300D">
        <w:rPr>
          <w:szCs w:val="24"/>
          <w:lang w:val="es-ES"/>
        </w:rPr>
        <w:t>rd</w:t>
      </w:r>
      <w:r w:rsidR="0011300D" w:rsidRPr="0011300D">
        <w:rPr>
          <w:spacing w:val="-2"/>
          <w:szCs w:val="24"/>
          <w:lang w:val="es-ES"/>
        </w:rPr>
        <w:t>a</w:t>
      </w:r>
      <w:r w:rsidR="0011300D" w:rsidRPr="0011300D">
        <w:rPr>
          <w:szCs w:val="24"/>
          <w:lang w:val="es-ES"/>
        </w:rPr>
        <w:t>s</w:t>
      </w:r>
      <w:r w:rsidR="0011300D" w:rsidRPr="0011300D">
        <w:rPr>
          <w:spacing w:val="-1"/>
          <w:szCs w:val="24"/>
          <w:lang w:val="es-ES"/>
        </w:rPr>
        <w:t>a</w:t>
      </w:r>
      <w:r w:rsidR="0011300D" w:rsidRPr="0011300D">
        <w:rPr>
          <w:szCs w:val="24"/>
          <w:lang w:val="es-ES"/>
        </w:rPr>
        <w:t>rk</w:t>
      </w:r>
      <w:r w:rsidR="0011300D" w:rsidRPr="0011300D">
        <w:rPr>
          <w:spacing w:val="-2"/>
          <w:szCs w:val="24"/>
          <w:lang w:val="es-ES"/>
        </w:rPr>
        <w:t>a</w:t>
      </w:r>
      <w:r w:rsidR="0011300D" w:rsidRPr="0011300D">
        <w:rPr>
          <w:szCs w:val="24"/>
          <w:lang w:val="es-ES"/>
        </w:rPr>
        <w:t>n</w:t>
      </w:r>
      <w:r w:rsidR="0011300D" w:rsidRPr="0011300D">
        <w:rPr>
          <w:spacing w:val="3"/>
          <w:szCs w:val="24"/>
          <w:lang w:val="es-ES"/>
        </w:rPr>
        <w:t xml:space="preserve"> </w:t>
      </w:r>
      <w:r w:rsidR="0011300D" w:rsidRPr="0011300D">
        <w:rPr>
          <w:szCs w:val="24"/>
          <w:lang w:val="es-ES"/>
        </w:rPr>
        <w:t>si</w:t>
      </w:r>
      <w:r w:rsidR="0011300D" w:rsidRPr="0011300D">
        <w:rPr>
          <w:spacing w:val="1"/>
          <w:szCs w:val="24"/>
          <w:lang w:val="es-ES"/>
        </w:rPr>
        <w:t>s</w:t>
      </w:r>
      <w:r w:rsidR="0011300D" w:rsidRPr="0011300D">
        <w:rPr>
          <w:szCs w:val="24"/>
          <w:lang w:val="es-ES"/>
        </w:rPr>
        <w:t>tem</w:t>
      </w:r>
      <w:r w:rsidR="0011300D" w:rsidRPr="0011300D">
        <w:rPr>
          <w:spacing w:val="5"/>
          <w:szCs w:val="24"/>
          <w:lang w:val="es-ES"/>
        </w:rPr>
        <w:t xml:space="preserve"> </w:t>
      </w:r>
      <w:r w:rsidR="0011300D" w:rsidRPr="0011300D">
        <w:rPr>
          <w:spacing w:val="-1"/>
          <w:szCs w:val="24"/>
          <w:lang w:val="es-ES"/>
        </w:rPr>
        <w:t>a</w:t>
      </w:r>
      <w:r w:rsidR="0011300D" w:rsidRPr="0011300D">
        <w:rPr>
          <w:szCs w:val="24"/>
          <w:lang w:val="es-ES"/>
        </w:rPr>
        <w:t>bjad</w:t>
      </w:r>
      <w:r w:rsidR="0011300D" w:rsidRPr="0011300D">
        <w:rPr>
          <w:spacing w:val="1"/>
          <w:szCs w:val="24"/>
          <w:lang w:val="es-ES"/>
        </w:rPr>
        <w:t xml:space="preserve"> </w:t>
      </w:r>
      <w:r w:rsidR="0011300D" w:rsidRPr="0011300D">
        <w:rPr>
          <w:szCs w:val="24"/>
          <w:lang w:val="es-ES"/>
        </w:rPr>
        <w:t>d</w:t>
      </w:r>
      <w:r w:rsidR="0011300D" w:rsidRPr="0011300D">
        <w:rPr>
          <w:spacing w:val="-1"/>
          <w:szCs w:val="24"/>
          <w:lang w:val="es-ES"/>
        </w:rPr>
        <w:t>e</w:t>
      </w:r>
      <w:r w:rsidR="0011300D" w:rsidRPr="0011300D">
        <w:rPr>
          <w:szCs w:val="24"/>
          <w:lang w:val="es-ES"/>
        </w:rPr>
        <w:t>n</w:t>
      </w:r>
      <w:r w:rsidR="0011300D" w:rsidRPr="0011300D">
        <w:rPr>
          <w:spacing w:val="-2"/>
          <w:szCs w:val="24"/>
          <w:lang w:val="es-ES"/>
        </w:rPr>
        <w:t>g</w:t>
      </w:r>
      <w:r w:rsidR="0011300D" w:rsidRPr="0011300D">
        <w:rPr>
          <w:spacing w:val="-1"/>
          <w:szCs w:val="24"/>
          <w:lang w:val="es-ES"/>
        </w:rPr>
        <w:t>a</w:t>
      </w:r>
      <w:r w:rsidR="0011300D" w:rsidRPr="0011300D">
        <w:rPr>
          <w:szCs w:val="24"/>
          <w:lang w:val="es-ES"/>
        </w:rPr>
        <w:t>n</w:t>
      </w:r>
      <w:r w:rsidR="0011300D" w:rsidRPr="0011300D">
        <w:rPr>
          <w:spacing w:val="3"/>
          <w:szCs w:val="24"/>
          <w:lang w:val="es-ES"/>
        </w:rPr>
        <w:t xml:space="preserve"> </w:t>
      </w:r>
      <w:r w:rsidR="0011300D" w:rsidRPr="0011300D">
        <w:rPr>
          <w:spacing w:val="-2"/>
          <w:szCs w:val="24"/>
          <w:lang w:val="es-ES"/>
        </w:rPr>
        <w:t>g</w:t>
      </w:r>
      <w:r w:rsidR="0011300D" w:rsidRPr="0011300D">
        <w:rPr>
          <w:spacing w:val="4"/>
          <w:szCs w:val="24"/>
          <w:lang w:val="es-ES"/>
        </w:rPr>
        <w:t>a</w:t>
      </w:r>
      <w:r w:rsidR="0011300D" w:rsidRPr="0011300D">
        <w:rPr>
          <w:spacing w:val="-2"/>
          <w:szCs w:val="24"/>
          <w:lang w:val="es-ES"/>
        </w:rPr>
        <w:t>y</w:t>
      </w:r>
      <w:r w:rsidR="0011300D" w:rsidRPr="0011300D">
        <w:rPr>
          <w:szCs w:val="24"/>
          <w:lang w:val="es-ES"/>
        </w:rPr>
        <w:t>a p</w:t>
      </w:r>
      <w:r w:rsidR="0011300D" w:rsidRPr="0011300D">
        <w:rPr>
          <w:spacing w:val="-1"/>
          <w:szCs w:val="24"/>
          <w:lang w:val="es-ES"/>
        </w:rPr>
        <w:t>e</w:t>
      </w:r>
      <w:r w:rsidR="0011300D" w:rsidRPr="0011300D">
        <w:rPr>
          <w:spacing w:val="2"/>
          <w:szCs w:val="24"/>
          <w:lang w:val="es-ES"/>
        </w:rPr>
        <w:t>n</w:t>
      </w:r>
      <w:r w:rsidR="0011300D" w:rsidRPr="0011300D">
        <w:rPr>
          <w:spacing w:val="-5"/>
          <w:szCs w:val="24"/>
          <w:lang w:val="es-ES"/>
        </w:rPr>
        <w:t>y</w:t>
      </w:r>
      <w:r w:rsidR="0011300D" w:rsidRPr="0011300D">
        <w:rPr>
          <w:szCs w:val="24"/>
          <w:lang w:val="es-ES"/>
        </w:rPr>
        <w:t>unt</w:t>
      </w:r>
      <w:r w:rsidR="0011300D" w:rsidRPr="0011300D">
        <w:rPr>
          <w:spacing w:val="1"/>
          <w:szCs w:val="24"/>
          <w:lang w:val="es-ES"/>
        </w:rPr>
        <w:t>i</w:t>
      </w:r>
      <w:r w:rsidR="0011300D" w:rsidRPr="0011300D">
        <w:rPr>
          <w:spacing w:val="2"/>
          <w:szCs w:val="24"/>
          <w:lang w:val="es-ES"/>
        </w:rPr>
        <w:t>n</w:t>
      </w:r>
      <w:r w:rsidR="0011300D" w:rsidRPr="0011300D">
        <w:rPr>
          <w:spacing w:val="-2"/>
          <w:szCs w:val="24"/>
          <w:lang w:val="es-ES"/>
        </w:rPr>
        <w:t>g</w:t>
      </w:r>
      <w:r w:rsidR="0011300D" w:rsidRPr="0011300D">
        <w:rPr>
          <w:spacing w:val="-1"/>
          <w:szCs w:val="24"/>
          <w:lang w:val="es-ES"/>
        </w:rPr>
        <w:t>a</w:t>
      </w:r>
      <w:r w:rsidR="0011300D" w:rsidRPr="0011300D">
        <w:rPr>
          <w:szCs w:val="24"/>
          <w:lang w:val="es-ES"/>
        </w:rPr>
        <w:t>n</w:t>
      </w:r>
      <w:r w:rsidR="0011300D" w:rsidRPr="0011300D">
        <w:rPr>
          <w:spacing w:val="3"/>
          <w:szCs w:val="24"/>
          <w:lang w:val="es-ES"/>
        </w:rPr>
        <w:t xml:space="preserve"> </w:t>
      </w:r>
      <w:r w:rsidR="0011300D" w:rsidRPr="0011300D">
        <w:rPr>
          <w:szCs w:val="24"/>
          <w:lang w:val="es-ES"/>
        </w:rPr>
        <w:t xml:space="preserve">APA </w:t>
      </w:r>
      <w:r w:rsidR="0011300D" w:rsidRPr="0011300D">
        <w:rPr>
          <w:spacing w:val="-1"/>
          <w:szCs w:val="24"/>
          <w:lang w:val="es-ES"/>
        </w:rPr>
        <w:t>e</w:t>
      </w:r>
      <w:r w:rsidR="0011300D" w:rsidRPr="0011300D">
        <w:rPr>
          <w:szCs w:val="24"/>
          <w:lang w:val="es-ES"/>
        </w:rPr>
        <w:t>disi</w:t>
      </w:r>
      <w:r w:rsidR="0011300D" w:rsidRPr="0011300D">
        <w:rPr>
          <w:spacing w:val="4"/>
          <w:szCs w:val="24"/>
          <w:lang w:val="es-ES"/>
        </w:rPr>
        <w:t xml:space="preserve"> </w:t>
      </w:r>
      <w:r w:rsidR="0011300D" w:rsidRPr="0011300D">
        <w:rPr>
          <w:szCs w:val="24"/>
          <w:lang w:val="es-ES"/>
        </w:rPr>
        <w:t>ke</w:t>
      </w:r>
      <w:r w:rsidR="0011300D" w:rsidRPr="0011300D">
        <w:rPr>
          <w:spacing w:val="2"/>
          <w:szCs w:val="24"/>
          <w:lang w:val="es-ES"/>
        </w:rPr>
        <w:t xml:space="preserve"> </w:t>
      </w:r>
      <w:r w:rsidR="0011300D" w:rsidRPr="0011300D">
        <w:rPr>
          <w:szCs w:val="24"/>
          <w:lang w:val="es-ES"/>
        </w:rPr>
        <w:t>7.</w:t>
      </w:r>
      <w:r w:rsidR="0011300D" w:rsidRPr="0011300D">
        <w:rPr>
          <w:spacing w:val="6"/>
          <w:szCs w:val="24"/>
          <w:lang w:val="es-ES"/>
        </w:rPr>
        <w:t xml:space="preserve"> </w:t>
      </w:r>
      <w:r w:rsidR="0011300D" w:rsidRPr="0011300D">
        <w:rPr>
          <w:szCs w:val="24"/>
          <w:lang w:val="es-ES"/>
        </w:rPr>
        <w:t>H</w:t>
      </w:r>
      <w:r w:rsidR="0011300D" w:rsidRPr="0011300D">
        <w:rPr>
          <w:spacing w:val="-1"/>
          <w:szCs w:val="24"/>
          <w:lang w:val="es-ES"/>
        </w:rPr>
        <w:t>a</w:t>
      </w:r>
      <w:r w:rsidR="0011300D" w:rsidRPr="0011300D">
        <w:rPr>
          <w:spacing w:val="5"/>
          <w:szCs w:val="24"/>
          <w:lang w:val="es-ES"/>
        </w:rPr>
        <w:t>n</w:t>
      </w:r>
      <w:r w:rsidR="0011300D" w:rsidRPr="0011300D">
        <w:rPr>
          <w:spacing w:val="-5"/>
          <w:szCs w:val="24"/>
          <w:lang w:val="es-ES"/>
        </w:rPr>
        <w:t>y</w:t>
      </w:r>
      <w:r w:rsidR="0011300D" w:rsidRPr="0011300D">
        <w:rPr>
          <w:szCs w:val="24"/>
          <w:lang w:val="es-ES"/>
        </w:rPr>
        <w:t>a</w:t>
      </w:r>
      <w:r w:rsidR="0011300D" w:rsidRPr="0011300D">
        <w:rPr>
          <w:spacing w:val="5"/>
          <w:szCs w:val="24"/>
          <w:lang w:val="es-ES"/>
        </w:rPr>
        <w:t xml:space="preserve"> </w:t>
      </w:r>
      <w:r w:rsidR="0011300D" w:rsidRPr="0011300D">
        <w:rPr>
          <w:szCs w:val="24"/>
          <w:lang w:val="es-ES"/>
        </w:rPr>
        <w:t>d</w:t>
      </w:r>
      <w:r w:rsidR="0011300D" w:rsidRPr="0011300D">
        <w:rPr>
          <w:spacing w:val="1"/>
          <w:szCs w:val="24"/>
          <w:lang w:val="es-ES"/>
        </w:rPr>
        <w:t>a</w:t>
      </w:r>
      <w:r w:rsidR="0011300D" w:rsidRPr="0011300D">
        <w:rPr>
          <w:szCs w:val="24"/>
          <w:lang w:val="es-ES"/>
        </w:rPr>
        <w:t>ft</w:t>
      </w:r>
      <w:r w:rsidR="0011300D" w:rsidRPr="0011300D">
        <w:rPr>
          <w:spacing w:val="-1"/>
          <w:szCs w:val="24"/>
          <w:lang w:val="es-ES"/>
        </w:rPr>
        <w:t>a</w:t>
      </w:r>
      <w:r w:rsidR="0011300D" w:rsidRPr="0011300D">
        <w:rPr>
          <w:szCs w:val="24"/>
          <w:lang w:val="es-ES"/>
        </w:rPr>
        <w:t>r</w:t>
      </w:r>
      <w:r w:rsidR="0011300D" w:rsidRPr="0011300D">
        <w:rPr>
          <w:spacing w:val="6"/>
          <w:szCs w:val="24"/>
          <w:lang w:val="es-ES"/>
        </w:rPr>
        <w:t xml:space="preserve"> </w:t>
      </w:r>
      <w:r w:rsidR="0011300D" w:rsidRPr="0011300D">
        <w:rPr>
          <w:szCs w:val="24"/>
          <w:lang w:val="es-ES"/>
        </w:rPr>
        <w:t>pust</w:t>
      </w:r>
      <w:r w:rsidR="0011300D" w:rsidRPr="0011300D">
        <w:rPr>
          <w:spacing w:val="-1"/>
          <w:szCs w:val="24"/>
          <w:lang w:val="es-ES"/>
        </w:rPr>
        <w:t>a</w:t>
      </w:r>
      <w:r w:rsidR="0011300D" w:rsidRPr="0011300D">
        <w:rPr>
          <w:szCs w:val="24"/>
          <w:lang w:val="es-ES"/>
        </w:rPr>
        <w:t>ka</w:t>
      </w:r>
      <w:r w:rsidR="0011300D" w:rsidRPr="0011300D">
        <w:rPr>
          <w:spacing w:val="7"/>
          <w:szCs w:val="24"/>
          <w:lang w:val="es-ES"/>
        </w:rPr>
        <w:t xml:space="preserve"> </w:t>
      </w:r>
      <w:r w:rsidR="0011300D" w:rsidRPr="0011300D">
        <w:rPr>
          <w:spacing w:val="-5"/>
          <w:szCs w:val="24"/>
          <w:lang w:val="es-ES"/>
        </w:rPr>
        <w:t>y</w:t>
      </w:r>
      <w:r w:rsidR="0011300D" w:rsidRPr="0011300D">
        <w:rPr>
          <w:spacing w:val="-1"/>
          <w:szCs w:val="24"/>
          <w:lang w:val="es-ES"/>
        </w:rPr>
        <w:t>a</w:t>
      </w:r>
      <w:r w:rsidR="0011300D" w:rsidRPr="0011300D">
        <w:rPr>
          <w:spacing w:val="2"/>
          <w:szCs w:val="24"/>
          <w:lang w:val="es-ES"/>
        </w:rPr>
        <w:t>n</w:t>
      </w:r>
      <w:r w:rsidR="0011300D" w:rsidRPr="0011300D">
        <w:rPr>
          <w:szCs w:val="24"/>
          <w:lang w:val="es-ES"/>
        </w:rPr>
        <w:t>g</w:t>
      </w:r>
      <w:r w:rsidR="0011300D" w:rsidRPr="0011300D">
        <w:rPr>
          <w:spacing w:val="3"/>
          <w:szCs w:val="24"/>
          <w:lang w:val="es-ES"/>
        </w:rPr>
        <w:t xml:space="preserve"> </w:t>
      </w:r>
      <w:r w:rsidR="0011300D" w:rsidRPr="0011300D">
        <w:rPr>
          <w:szCs w:val="24"/>
          <w:lang w:val="es-ES"/>
        </w:rPr>
        <w:t>dis</w:t>
      </w:r>
      <w:r w:rsidR="0011300D" w:rsidRPr="0011300D">
        <w:rPr>
          <w:spacing w:val="1"/>
          <w:szCs w:val="24"/>
          <w:lang w:val="es-ES"/>
        </w:rPr>
        <w:t>i</w:t>
      </w:r>
      <w:r w:rsidR="0011300D" w:rsidRPr="0011300D">
        <w:rPr>
          <w:szCs w:val="24"/>
          <w:lang w:val="es-ES"/>
        </w:rPr>
        <w:t>tasi</w:t>
      </w:r>
      <w:r w:rsidR="0011300D" w:rsidRPr="0011300D">
        <w:rPr>
          <w:spacing w:val="3"/>
          <w:szCs w:val="24"/>
          <w:lang w:val="es-ES"/>
        </w:rPr>
        <w:t xml:space="preserve"> </w:t>
      </w:r>
      <w:r w:rsidR="0011300D" w:rsidRPr="0011300D">
        <w:rPr>
          <w:szCs w:val="24"/>
          <w:lang w:val="es-ES"/>
        </w:rPr>
        <w:t>p</w:t>
      </w:r>
      <w:r w:rsidR="0011300D" w:rsidRPr="0011300D">
        <w:rPr>
          <w:spacing w:val="-1"/>
          <w:szCs w:val="24"/>
          <w:lang w:val="es-ES"/>
        </w:rPr>
        <w:t>a</w:t>
      </w:r>
      <w:r w:rsidR="0011300D" w:rsidRPr="0011300D">
        <w:rPr>
          <w:spacing w:val="2"/>
          <w:szCs w:val="24"/>
          <w:lang w:val="es-ES"/>
        </w:rPr>
        <w:t>d</w:t>
      </w:r>
      <w:r w:rsidR="0011300D" w:rsidRPr="0011300D">
        <w:rPr>
          <w:szCs w:val="24"/>
          <w:lang w:val="es-ES"/>
        </w:rPr>
        <w:t>a</w:t>
      </w:r>
      <w:r w:rsidR="0011300D" w:rsidRPr="0011300D">
        <w:rPr>
          <w:spacing w:val="2"/>
          <w:szCs w:val="24"/>
          <w:lang w:val="es-ES"/>
        </w:rPr>
        <w:t xml:space="preserve"> </w:t>
      </w:r>
      <w:r w:rsidR="0011300D" w:rsidRPr="0011300D">
        <w:rPr>
          <w:szCs w:val="24"/>
          <w:lang w:val="es-ES"/>
        </w:rPr>
        <w:t>usul</w:t>
      </w:r>
      <w:r w:rsidR="0011300D" w:rsidRPr="0011300D">
        <w:rPr>
          <w:spacing w:val="-1"/>
          <w:szCs w:val="24"/>
          <w:lang w:val="es-ES"/>
        </w:rPr>
        <w:t>a</w:t>
      </w:r>
      <w:r w:rsidR="0011300D" w:rsidRPr="0011300D">
        <w:rPr>
          <w:szCs w:val="24"/>
          <w:lang w:val="es-ES"/>
        </w:rPr>
        <w:t>n</w:t>
      </w:r>
      <w:r w:rsidR="0011300D" w:rsidRPr="0011300D">
        <w:rPr>
          <w:spacing w:val="3"/>
          <w:szCs w:val="24"/>
          <w:lang w:val="es-ES"/>
        </w:rPr>
        <w:t xml:space="preserve"> </w:t>
      </w:r>
      <w:r w:rsidR="0011300D" w:rsidRPr="0011300D">
        <w:rPr>
          <w:spacing w:val="2"/>
          <w:szCs w:val="24"/>
          <w:lang w:val="es-ES"/>
        </w:rPr>
        <w:t>p</w:t>
      </w:r>
      <w:r w:rsidR="0011300D" w:rsidRPr="0011300D">
        <w:rPr>
          <w:spacing w:val="-1"/>
          <w:szCs w:val="24"/>
          <w:lang w:val="es-ES"/>
        </w:rPr>
        <w:t>e</w:t>
      </w:r>
      <w:r w:rsidR="0011300D" w:rsidRPr="0011300D">
        <w:rPr>
          <w:szCs w:val="24"/>
          <w:lang w:val="es-ES"/>
        </w:rPr>
        <w:t>n</w:t>
      </w:r>
      <w:r w:rsidR="0011300D" w:rsidRPr="0011300D">
        <w:rPr>
          <w:spacing w:val="-1"/>
          <w:szCs w:val="24"/>
          <w:lang w:val="es-ES"/>
        </w:rPr>
        <w:t>e</w:t>
      </w:r>
      <w:r w:rsidR="0011300D" w:rsidRPr="0011300D">
        <w:rPr>
          <w:szCs w:val="24"/>
          <w:lang w:val="es-ES"/>
        </w:rPr>
        <w:t>l</w:t>
      </w:r>
      <w:r w:rsidR="0011300D" w:rsidRPr="0011300D">
        <w:rPr>
          <w:spacing w:val="1"/>
          <w:szCs w:val="24"/>
          <w:lang w:val="es-ES"/>
        </w:rPr>
        <w:t>i</w:t>
      </w:r>
      <w:r w:rsidR="0011300D" w:rsidRPr="0011300D">
        <w:rPr>
          <w:szCs w:val="24"/>
          <w:lang w:val="es-ES"/>
        </w:rPr>
        <w:t>t</w:t>
      </w:r>
      <w:r w:rsidR="0011300D" w:rsidRPr="0011300D">
        <w:rPr>
          <w:spacing w:val="1"/>
          <w:szCs w:val="24"/>
          <w:lang w:val="es-ES"/>
        </w:rPr>
        <w:t>i</w:t>
      </w:r>
      <w:r w:rsidR="0011300D" w:rsidRPr="0011300D">
        <w:rPr>
          <w:spacing w:val="-1"/>
          <w:szCs w:val="24"/>
          <w:lang w:val="es-ES"/>
        </w:rPr>
        <w:t>a</w:t>
      </w:r>
      <w:r w:rsidR="0011300D" w:rsidRPr="0011300D">
        <w:rPr>
          <w:szCs w:val="24"/>
          <w:lang w:val="es-ES"/>
        </w:rPr>
        <w:t>n</w:t>
      </w:r>
      <w:r w:rsidR="0011300D" w:rsidRPr="0011300D">
        <w:rPr>
          <w:spacing w:val="7"/>
          <w:szCs w:val="24"/>
          <w:lang w:val="es-ES"/>
        </w:rPr>
        <w:t xml:space="preserve"> </w:t>
      </w:r>
      <w:r w:rsidR="0011300D" w:rsidRPr="0011300D">
        <w:rPr>
          <w:szCs w:val="24"/>
          <w:lang w:val="es-ES"/>
        </w:rPr>
        <w:t>skri</w:t>
      </w:r>
      <w:r w:rsidR="0011300D" w:rsidRPr="0011300D">
        <w:rPr>
          <w:spacing w:val="2"/>
          <w:szCs w:val="24"/>
          <w:lang w:val="es-ES"/>
        </w:rPr>
        <w:t>p</w:t>
      </w:r>
      <w:r w:rsidR="0011300D" w:rsidRPr="0011300D">
        <w:rPr>
          <w:szCs w:val="24"/>
          <w:lang w:val="es-ES"/>
        </w:rPr>
        <w:t>si</w:t>
      </w:r>
      <w:r w:rsidR="0011300D" w:rsidRPr="0011300D">
        <w:rPr>
          <w:spacing w:val="7"/>
          <w:szCs w:val="24"/>
          <w:lang w:val="es-ES"/>
        </w:rPr>
        <w:t xml:space="preserve"> </w:t>
      </w:r>
      <w:r w:rsidR="0011300D" w:rsidRPr="0011300D">
        <w:rPr>
          <w:spacing w:val="-5"/>
          <w:szCs w:val="24"/>
          <w:lang w:val="es-ES"/>
        </w:rPr>
        <w:t>y</w:t>
      </w:r>
      <w:r w:rsidR="0011300D" w:rsidRPr="0011300D">
        <w:rPr>
          <w:spacing w:val="1"/>
          <w:szCs w:val="24"/>
          <w:lang w:val="es-ES"/>
        </w:rPr>
        <w:t>a</w:t>
      </w:r>
      <w:r w:rsidR="0011300D" w:rsidRPr="0011300D">
        <w:rPr>
          <w:spacing w:val="2"/>
          <w:szCs w:val="24"/>
          <w:lang w:val="es-ES"/>
        </w:rPr>
        <w:t>n</w:t>
      </w:r>
      <w:r w:rsidR="0011300D" w:rsidRPr="0011300D">
        <w:rPr>
          <w:szCs w:val="24"/>
          <w:lang w:val="es-ES"/>
        </w:rPr>
        <w:t>g dic</w:t>
      </w:r>
      <w:r w:rsidR="0011300D" w:rsidRPr="0011300D">
        <w:rPr>
          <w:spacing w:val="-1"/>
          <w:szCs w:val="24"/>
          <w:lang w:val="es-ES"/>
        </w:rPr>
        <w:t>a</w:t>
      </w:r>
      <w:r w:rsidR="0011300D" w:rsidRPr="0011300D">
        <w:rPr>
          <w:szCs w:val="24"/>
          <w:lang w:val="es-ES"/>
        </w:rPr>
        <w:t>ntu</w:t>
      </w:r>
      <w:r w:rsidR="0011300D" w:rsidRPr="0011300D">
        <w:rPr>
          <w:spacing w:val="1"/>
          <w:szCs w:val="24"/>
          <w:lang w:val="es-ES"/>
        </w:rPr>
        <w:t>m</w:t>
      </w:r>
      <w:r w:rsidR="0011300D" w:rsidRPr="0011300D">
        <w:rPr>
          <w:szCs w:val="24"/>
          <w:lang w:val="es-ES"/>
        </w:rPr>
        <w:t>k</w:t>
      </w:r>
      <w:r w:rsidR="0011300D" w:rsidRPr="0011300D">
        <w:rPr>
          <w:spacing w:val="1"/>
          <w:szCs w:val="24"/>
          <w:lang w:val="es-ES"/>
        </w:rPr>
        <w:t>a</w:t>
      </w:r>
      <w:r w:rsidR="0011300D" w:rsidRPr="0011300D">
        <w:rPr>
          <w:szCs w:val="24"/>
          <w:lang w:val="es-ES"/>
        </w:rPr>
        <w:t>n d</w:t>
      </w:r>
      <w:r w:rsidR="0011300D" w:rsidRPr="0011300D">
        <w:rPr>
          <w:spacing w:val="-1"/>
          <w:szCs w:val="24"/>
          <w:lang w:val="es-ES"/>
        </w:rPr>
        <w:t>a</w:t>
      </w:r>
      <w:r w:rsidR="0011300D" w:rsidRPr="0011300D">
        <w:rPr>
          <w:szCs w:val="24"/>
          <w:lang w:val="es-ES"/>
        </w:rPr>
        <w:t>lam</w:t>
      </w:r>
      <w:r w:rsidR="0011300D" w:rsidRPr="0011300D">
        <w:rPr>
          <w:spacing w:val="45"/>
          <w:szCs w:val="24"/>
          <w:lang w:val="es-ES"/>
        </w:rPr>
        <w:t xml:space="preserve"> </w:t>
      </w:r>
      <w:r w:rsidR="0011300D" w:rsidRPr="0011300D">
        <w:rPr>
          <w:szCs w:val="24"/>
          <w:lang w:val="es-ES"/>
        </w:rPr>
        <w:t>D</w:t>
      </w:r>
      <w:r w:rsidR="0011300D" w:rsidRPr="0011300D">
        <w:rPr>
          <w:spacing w:val="1"/>
          <w:szCs w:val="24"/>
          <w:lang w:val="es-ES"/>
        </w:rPr>
        <w:t>a</w:t>
      </w:r>
      <w:r w:rsidR="0011300D" w:rsidRPr="0011300D">
        <w:rPr>
          <w:szCs w:val="24"/>
          <w:lang w:val="es-ES"/>
        </w:rPr>
        <w:t>ft</w:t>
      </w:r>
      <w:r w:rsidR="0011300D" w:rsidRPr="0011300D">
        <w:rPr>
          <w:spacing w:val="-1"/>
          <w:szCs w:val="24"/>
          <w:lang w:val="es-ES"/>
        </w:rPr>
        <w:t>a</w:t>
      </w:r>
      <w:r w:rsidR="0011300D" w:rsidRPr="0011300D">
        <w:rPr>
          <w:szCs w:val="24"/>
          <w:lang w:val="es-ES"/>
        </w:rPr>
        <w:t>r</w:t>
      </w:r>
      <w:r w:rsidR="0011300D" w:rsidRPr="0011300D">
        <w:rPr>
          <w:spacing w:val="45"/>
          <w:szCs w:val="24"/>
          <w:lang w:val="es-ES"/>
        </w:rPr>
        <w:t xml:space="preserve"> </w:t>
      </w:r>
      <w:r w:rsidR="0011300D" w:rsidRPr="0011300D">
        <w:rPr>
          <w:spacing w:val="1"/>
          <w:szCs w:val="24"/>
          <w:lang w:val="es-ES"/>
        </w:rPr>
        <w:t>P</w:t>
      </w:r>
      <w:r w:rsidR="0011300D" w:rsidRPr="0011300D">
        <w:rPr>
          <w:szCs w:val="24"/>
          <w:lang w:val="es-ES"/>
        </w:rPr>
        <w:t>ustak</w:t>
      </w:r>
      <w:r w:rsidR="0011300D" w:rsidRPr="0011300D">
        <w:rPr>
          <w:spacing w:val="-1"/>
          <w:szCs w:val="24"/>
          <w:lang w:val="es-ES"/>
        </w:rPr>
        <w:t>a</w:t>
      </w:r>
      <w:r w:rsidR="0011300D" w:rsidRPr="0011300D">
        <w:rPr>
          <w:szCs w:val="24"/>
          <w:lang w:val="es-ES"/>
        </w:rPr>
        <w:t>.</w:t>
      </w:r>
      <w:r w:rsidR="0011300D" w:rsidRPr="0011300D">
        <w:rPr>
          <w:spacing w:val="52"/>
          <w:szCs w:val="24"/>
          <w:lang w:val="es-ES"/>
        </w:rPr>
        <w:t xml:space="preserve"> </w:t>
      </w:r>
      <w:r w:rsidR="0011300D" w:rsidRPr="0011300D">
        <w:rPr>
          <w:spacing w:val="1"/>
          <w:szCs w:val="24"/>
          <w:lang w:val="es-ES"/>
        </w:rPr>
        <w:t>W</w:t>
      </w:r>
      <w:r w:rsidR="0011300D" w:rsidRPr="0011300D">
        <w:rPr>
          <w:spacing w:val="-1"/>
          <w:szCs w:val="24"/>
          <w:lang w:val="es-ES"/>
        </w:rPr>
        <w:t>a</w:t>
      </w:r>
      <w:r w:rsidR="0011300D" w:rsidRPr="0011300D">
        <w:rPr>
          <w:szCs w:val="24"/>
          <w:lang w:val="es-ES"/>
        </w:rPr>
        <w:t>j</w:t>
      </w:r>
      <w:r w:rsidR="0011300D" w:rsidRPr="0011300D">
        <w:rPr>
          <w:spacing w:val="1"/>
          <w:szCs w:val="24"/>
          <w:lang w:val="es-ES"/>
        </w:rPr>
        <w:t>i</w:t>
      </w:r>
      <w:r w:rsidR="0011300D" w:rsidRPr="0011300D">
        <w:rPr>
          <w:szCs w:val="24"/>
          <w:lang w:val="es-ES"/>
        </w:rPr>
        <w:t>b</w:t>
      </w:r>
      <w:r w:rsidR="0011300D" w:rsidRPr="0011300D">
        <w:rPr>
          <w:spacing w:val="45"/>
          <w:szCs w:val="24"/>
          <w:lang w:val="es-ES"/>
        </w:rPr>
        <w:t xml:space="preserve"> </w:t>
      </w:r>
      <w:r w:rsidR="0011300D" w:rsidRPr="0011300D">
        <w:rPr>
          <w:szCs w:val="24"/>
          <w:lang w:val="es-ES"/>
        </w:rPr>
        <w:t>meng</w:t>
      </w:r>
      <w:r w:rsidR="0011300D" w:rsidRPr="0011300D">
        <w:rPr>
          <w:spacing w:val="-3"/>
          <w:szCs w:val="24"/>
          <w:lang w:val="es-ES"/>
        </w:rPr>
        <w:t>g</w:t>
      </w:r>
      <w:r w:rsidR="0011300D" w:rsidRPr="0011300D">
        <w:rPr>
          <w:szCs w:val="24"/>
          <w:lang w:val="es-ES"/>
        </w:rPr>
        <w:t>un</w:t>
      </w:r>
      <w:r w:rsidR="0011300D" w:rsidRPr="0011300D">
        <w:rPr>
          <w:spacing w:val="-1"/>
          <w:szCs w:val="24"/>
          <w:lang w:val="es-ES"/>
        </w:rPr>
        <w:t>a</w:t>
      </w:r>
      <w:r w:rsidR="0011300D" w:rsidRPr="0011300D">
        <w:rPr>
          <w:spacing w:val="2"/>
          <w:szCs w:val="24"/>
          <w:lang w:val="es-ES"/>
        </w:rPr>
        <w:t>k</w:t>
      </w:r>
      <w:r w:rsidR="0011300D" w:rsidRPr="0011300D">
        <w:rPr>
          <w:spacing w:val="-1"/>
          <w:szCs w:val="24"/>
          <w:lang w:val="es-ES"/>
        </w:rPr>
        <w:t>a</w:t>
      </w:r>
      <w:r w:rsidR="0011300D" w:rsidRPr="0011300D">
        <w:rPr>
          <w:szCs w:val="24"/>
          <w:lang w:val="es-ES"/>
        </w:rPr>
        <w:t>n</w:t>
      </w:r>
      <w:r w:rsidR="0011300D" w:rsidRPr="0011300D">
        <w:rPr>
          <w:spacing w:val="45"/>
          <w:szCs w:val="24"/>
          <w:lang w:val="es-ES"/>
        </w:rPr>
        <w:t xml:space="preserve"> </w:t>
      </w:r>
      <w:r w:rsidR="0011300D" w:rsidRPr="0011300D">
        <w:rPr>
          <w:spacing w:val="-1"/>
          <w:szCs w:val="24"/>
          <w:lang w:val="es-ES"/>
        </w:rPr>
        <w:t>a</w:t>
      </w:r>
      <w:r w:rsidR="0011300D" w:rsidRPr="0011300D">
        <w:rPr>
          <w:szCs w:val="24"/>
          <w:lang w:val="es-ES"/>
        </w:rPr>
        <w:t>p</w:t>
      </w:r>
      <w:r w:rsidR="0011300D" w:rsidRPr="0011300D">
        <w:rPr>
          <w:spacing w:val="3"/>
          <w:szCs w:val="24"/>
          <w:lang w:val="es-ES"/>
        </w:rPr>
        <w:t>l</w:t>
      </w:r>
      <w:r w:rsidR="0011300D" w:rsidRPr="0011300D">
        <w:rPr>
          <w:szCs w:val="24"/>
          <w:lang w:val="es-ES"/>
        </w:rPr>
        <w:t>ikasi</w:t>
      </w:r>
      <w:r w:rsidR="0011300D" w:rsidRPr="0011300D">
        <w:rPr>
          <w:spacing w:val="46"/>
          <w:szCs w:val="24"/>
          <w:lang w:val="es-ES"/>
        </w:rPr>
        <w:t xml:space="preserve"> </w:t>
      </w:r>
      <w:r w:rsidR="0011300D" w:rsidRPr="0011300D">
        <w:rPr>
          <w:szCs w:val="24"/>
          <w:lang w:val="es-ES"/>
        </w:rPr>
        <w:t>man</w:t>
      </w:r>
      <w:r w:rsidR="0011300D" w:rsidRPr="0011300D">
        <w:rPr>
          <w:spacing w:val="-1"/>
          <w:szCs w:val="24"/>
          <w:lang w:val="es-ES"/>
        </w:rPr>
        <w:t>a</w:t>
      </w:r>
      <w:r w:rsidR="0011300D" w:rsidRPr="0011300D">
        <w:rPr>
          <w:szCs w:val="24"/>
          <w:lang w:val="es-ES"/>
        </w:rPr>
        <w:t>jem</w:t>
      </w:r>
      <w:r w:rsidR="0011300D" w:rsidRPr="0011300D">
        <w:rPr>
          <w:spacing w:val="-1"/>
          <w:szCs w:val="24"/>
          <w:lang w:val="es-ES"/>
        </w:rPr>
        <w:t>e</w:t>
      </w:r>
      <w:r w:rsidR="0011300D" w:rsidRPr="0011300D">
        <w:rPr>
          <w:szCs w:val="24"/>
          <w:lang w:val="es-ES"/>
        </w:rPr>
        <w:t>n</w:t>
      </w:r>
      <w:r w:rsidR="0011300D" w:rsidRPr="0011300D">
        <w:rPr>
          <w:spacing w:val="48"/>
          <w:szCs w:val="24"/>
          <w:lang w:val="es-ES"/>
        </w:rPr>
        <w:t xml:space="preserve"> </w:t>
      </w:r>
      <w:r w:rsidR="0011300D" w:rsidRPr="0011300D">
        <w:rPr>
          <w:szCs w:val="24"/>
          <w:lang w:val="es-ES"/>
        </w:rPr>
        <w:t>r</w:t>
      </w:r>
      <w:r w:rsidR="0011300D" w:rsidRPr="0011300D">
        <w:rPr>
          <w:spacing w:val="-2"/>
          <w:szCs w:val="24"/>
          <w:lang w:val="es-ES"/>
        </w:rPr>
        <w:t>e</w:t>
      </w:r>
      <w:r w:rsidR="0011300D" w:rsidRPr="0011300D">
        <w:rPr>
          <w:spacing w:val="1"/>
          <w:szCs w:val="24"/>
          <w:lang w:val="es-ES"/>
        </w:rPr>
        <w:t>f</w:t>
      </w:r>
      <w:r w:rsidR="0011300D" w:rsidRPr="0011300D">
        <w:rPr>
          <w:spacing w:val="-1"/>
          <w:szCs w:val="24"/>
          <w:lang w:val="es-ES"/>
        </w:rPr>
        <w:t>e</w:t>
      </w:r>
      <w:r w:rsidR="0011300D" w:rsidRPr="0011300D">
        <w:rPr>
          <w:szCs w:val="24"/>
          <w:lang w:val="es-ES"/>
        </w:rPr>
        <w:t>r</w:t>
      </w:r>
      <w:r w:rsidR="0011300D" w:rsidRPr="0011300D">
        <w:rPr>
          <w:spacing w:val="-2"/>
          <w:szCs w:val="24"/>
          <w:lang w:val="es-ES"/>
        </w:rPr>
        <w:t>e</w:t>
      </w:r>
      <w:r w:rsidR="0011300D" w:rsidRPr="0011300D">
        <w:rPr>
          <w:spacing w:val="2"/>
          <w:szCs w:val="24"/>
          <w:lang w:val="es-ES"/>
        </w:rPr>
        <w:t>n</w:t>
      </w:r>
      <w:r w:rsidR="0011300D" w:rsidRPr="0011300D">
        <w:rPr>
          <w:szCs w:val="24"/>
          <w:lang w:val="es-ES"/>
        </w:rPr>
        <w:t>si</w:t>
      </w:r>
      <w:r w:rsidR="0011300D" w:rsidRPr="0011300D">
        <w:rPr>
          <w:spacing w:val="46"/>
          <w:szCs w:val="24"/>
          <w:lang w:val="es-ES"/>
        </w:rPr>
        <w:t xml:space="preserve"> </w:t>
      </w:r>
      <w:r w:rsidR="0011300D" w:rsidRPr="0011300D">
        <w:rPr>
          <w:szCs w:val="24"/>
          <w:lang w:val="es-ES"/>
        </w:rPr>
        <w:t>s</w:t>
      </w:r>
      <w:r w:rsidR="0011300D" w:rsidRPr="0011300D">
        <w:rPr>
          <w:spacing w:val="-1"/>
          <w:szCs w:val="24"/>
          <w:lang w:val="es-ES"/>
        </w:rPr>
        <w:t>e</w:t>
      </w:r>
      <w:r w:rsidR="0011300D" w:rsidRPr="0011300D">
        <w:rPr>
          <w:szCs w:val="24"/>
          <w:lang w:val="es-ES"/>
        </w:rPr>
        <w:t>p</w:t>
      </w:r>
      <w:r w:rsidR="0011300D" w:rsidRPr="0011300D">
        <w:rPr>
          <w:spacing w:val="-1"/>
          <w:szCs w:val="24"/>
          <w:lang w:val="es-ES"/>
        </w:rPr>
        <w:t>e</w:t>
      </w:r>
      <w:r w:rsidR="0011300D" w:rsidRPr="0011300D">
        <w:rPr>
          <w:szCs w:val="24"/>
          <w:lang w:val="es-ES"/>
        </w:rPr>
        <w:t>rti</w:t>
      </w:r>
      <w:r w:rsidR="0011300D" w:rsidRPr="0011300D">
        <w:rPr>
          <w:spacing w:val="46"/>
          <w:szCs w:val="24"/>
          <w:lang w:val="es-ES"/>
        </w:rPr>
        <w:t xml:space="preserve"> </w:t>
      </w:r>
      <w:r w:rsidR="0011300D" w:rsidRPr="0011300D">
        <w:rPr>
          <w:szCs w:val="24"/>
          <w:lang w:val="es-ES"/>
        </w:rPr>
        <w:t>Men</w:t>
      </w:r>
      <w:r w:rsidR="0011300D" w:rsidRPr="0011300D">
        <w:rPr>
          <w:spacing w:val="1"/>
          <w:szCs w:val="24"/>
          <w:lang w:val="es-ES"/>
        </w:rPr>
        <w:t>d</w:t>
      </w:r>
      <w:r w:rsidR="0011300D" w:rsidRPr="0011300D">
        <w:rPr>
          <w:spacing w:val="-1"/>
          <w:szCs w:val="24"/>
          <w:lang w:val="es-ES"/>
        </w:rPr>
        <w:t>e</w:t>
      </w:r>
      <w:r w:rsidR="0011300D" w:rsidRPr="0011300D">
        <w:rPr>
          <w:szCs w:val="24"/>
          <w:lang w:val="es-ES"/>
        </w:rPr>
        <w:t>l</w:t>
      </w:r>
      <w:r w:rsidR="0011300D" w:rsidRPr="0011300D">
        <w:rPr>
          <w:spacing w:val="4"/>
          <w:szCs w:val="24"/>
          <w:lang w:val="es-ES"/>
        </w:rPr>
        <w:t>e</w:t>
      </w:r>
      <w:r w:rsidR="0011300D" w:rsidRPr="0011300D">
        <w:rPr>
          <w:spacing w:val="-5"/>
          <w:szCs w:val="24"/>
          <w:lang w:val="es-ES"/>
        </w:rPr>
        <w:t>y</w:t>
      </w:r>
      <w:r w:rsidR="0011300D" w:rsidRPr="0011300D">
        <w:rPr>
          <w:szCs w:val="24"/>
          <w:lang w:val="es-ES"/>
        </w:rPr>
        <w:t xml:space="preserve">, End </w:t>
      </w:r>
      <w:r w:rsidR="0011300D" w:rsidRPr="0011300D">
        <w:rPr>
          <w:spacing w:val="-1"/>
          <w:szCs w:val="24"/>
          <w:lang w:val="es-ES"/>
        </w:rPr>
        <w:t>N</w:t>
      </w:r>
      <w:r w:rsidR="0011300D" w:rsidRPr="0011300D">
        <w:rPr>
          <w:szCs w:val="24"/>
          <w:lang w:val="es-ES"/>
        </w:rPr>
        <w:t>ote d</w:t>
      </w:r>
      <w:r w:rsidR="0011300D" w:rsidRPr="0011300D">
        <w:rPr>
          <w:spacing w:val="-1"/>
          <w:szCs w:val="24"/>
          <w:lang w:val="es-ES"/>
        </w:rPr>
        <w:t>a</w:t>
      </w:r>
      <w:r w:rsidR="0011300D" w:rsidRPr="0011300D">
        <w:rPr>
          <w:szCs w:val="24"/>
          <w:lang w:val="es-ES"/>
        </w:rPr>
        <w:t>n lain</w:t>
      </w:r>
      <w:r w:rsidR="0011300D" w:rsidRPr="0011300D">
        <w:rPr>
          <w:spacing w:val="-1"/>
          <w:szCs w:val="24"/>
          <w:lang w:val="es-ES"/>
        </w:rPr>
        <w:t>-</w:t>
      </w:r>
      <w:r w:rsidR="0011300D" w:rsidRPr="0011300D">
        <w:rPr>
          <w:szCs w:val="24"/>
          <w:lang w:val="es-ES"/>
        </w:rPr>
        <w:t>lain.</w:t>
      </w:r>
    </w:p>
    <w:p w:rsidR="00886156" w:rsidRPr="0011300D" w:rsidRDefault="00886156">
      <w:pPr>
        <w:spacing w:before="7" w:line="140" w:lineRule="exact"/>
        <w:rPr>
          <w:sz w:val="15"/>
          <w:szCs w:val="15"/>
          <w:lang w:val="es-ES"/>
        </w:rPr>
      </w:pPr>
    </w:p>
    <w:sdt>
      <w:sdtPr>
        <w:id w:val="1098608335"/>
        <w:docPartObj>
          <w:docPartGallery w:val="Bibliographies"/>
          <w:docPartUnique/>
        </w:docPartObj>
      </w:sdtPr>
      <w:sdtContent>
        <w:p w:rsidR="00FE676F" w:rsidRDefault="00FE676F" w:rsidP="00FE676F"/>
        <w:sdt>
          <w:sdtPr>
            <w:id w:val="111145805"/>
            <w:bibliography/>
          </w:sdtPr>
          <w:sdtContent>
            <w:p w:rsidR="00275A06" w:rsidRPr="00275A06" w:rsidRDefault="00FE676F" w:rsidP="00275A06">
              <w:pPr>
                <w:pStyle w:val="Bibliography"/>
                <w:ind w:left="720" w:hanging="720"/>
                <w:rPr>
                  <w:noProof/>
                  <w:szCs w:val="24"/>
                </w:rPr>
              </w:pPr>
              <w:r>
                <w:fldChar w:fldCharType="begin"/>
              </w:r>
              <w:r w:rsidRPr="00275A06">
                <w:rPr>
                  <w:lang w:val="es-ES"/>
                </w:rPr>
                <w:instrText xml:space="preserve"> BIBLIOGRAPHY </w:instrText>
              </w:r>
              <w:r>
                <w:fldChar w:fldCharType="separate"/>
              </w:r>
              <w:r w:rsidR="00275A06">
                <w:rPr>
                  <w:noProof/>
                  <w:lang w:val="es-ES"/>
                </w:rPr>
                <w:t xml:space="preserve">Aryono, G. D., Prasetya, B., &amp; Auliana, S. (2025). </w:t>
              </w:r>
              <w:r w:rsidR="00275A06" w:rsidRPr="00275A06">
                <w:rPr>
                  <w:noProof/>
                </w:rPr>
                <w:t xml:space="preserve">Perancangan Sistem Arsip Data Digital Menggunakan Model Waterfall Berbasis Web. </w:t>
              </w:r>
              <w:r w:rsidR="00275A06" w:rsidRPr="00275A06">
                <w:rPr>
                  <w:i/>
                  <w:iCs/>
                  <w:noProof/>
                </w:rPr>
                <w:t>Bulletin of Computer Science Research</w:t>
              </w:r>
              <w:r w:rsidR="00275A06" w:rsidRPr="00275A06">
                <w:rPr>
                  <w:noProof/>
                </w:rPr>
                <w:t>, 841-851.</w:t>
              </w:r>
            </w:p>
            <w:p w:rsidR="00275A06" w:rsidRPr="00275A06" w:rsidRDefault="00275A06" w:rsidP="00275A06">
              <w:pPr>
                <w:pStyle w:val="Bibliography"/>
                <w:ind w:left="720" w:hanging="720"/>
                <w:rPr>
                  <w:noProof/>
                </w:rPr>
              </w:pPr>
              <w:r w:rsidRPr="00275A06">
                <w:rPr>
                  <w:noProof/>
                </w:rPr>
                <w:t xml:space="preserve">Candra, B. P., Thoib, I., Maulidiah, P. R., &amp; Khamidah, R. (2024). Perancangan Sistem Informasi Arsip Surat Masuk dan Keluar dengan Metode Waterfall. </w:t>
              </w:r>
              <w:r w:rsidRPr="00275A06">
                <w:rPr>
                  <w:i/>
                  <w:iCs/>
                  <w:noProof/>
                </w:rPr>
                <w:t>Teknologi Transformasi Digital (Digitech)</w:t>
              </w:r>
              <w:r w:rsidRPr="00275A06">
                <w:rPr>
                  <w:noProof/>
                </w:rPr>
                <w:t>, 959–966.</w:t>
              </w:r>
            </w:p>
            <w:p w:rsidR="00275A06" w:rsidRPr="00275A06" w:rsidRDefault="00275A06" w:rsidP="00275A06">
              <w:pPr>
                <w:pStyle w:val="Bibliography"/>
                <w:ind w:left="720" w:hanging="720"/>
                <w:rPr>
                  <w:noProof/>
                </w:rPr>
              </w:pPr>
              <w:r w:rsidRPr="00275A06">
                <w:rPr>
                  <w:noProof/>
                </w:rPr>
                <w:t xml:space="preserve">Fajrina, F., Khoerunnisa, L., &amp; Setiawati, L. (2025). Peran Arsiparis dalam Pengelolaan Arsip di Universitas Pendidikan Indonesia. </w:t>
              </w:r>
              <w:r w:rsidRPr="00275A06">
                <w:rPr>
                  <w:i/>
                  <w:iCs/>
                  <w:noProof/>
                </w:rPr>
                <w:t>Abdi Pustaka: Jurnal Perpustakaan dan Kearsipan</w:t>
              </w:r>
              <w:r w:rsidRPr="00275A06">
                <w:rPr>
                  <w:noProof/>
                </w:rPr>
                <w:t>, 43-51.</w:t>
              </w:r>
            </w:p>
            <w:p w:rsidR="00275A06" w:rsidRDefault="00275A06" w:rsidP="00275A06">
              <w:pPr>
                <w:pStyle w:val="Bibliography"/>
                <w:ind w:left="720" w:hanging="720"/>
                <w:rPr>
                  <w:noProof/>
                  <w:lang w:val="es-ES"/>
                </w:rPr>
              </w:pPr>
              <w:r w:rsidRPr="00275A06">
                <w:rPr>
                  <w:noProof/>
                </w:rPr>
                <w:t xml:space="preserve">Fitry, S. A. (2024). Tata Kelola Penyimpanan Arsip Dalam Meningkatkan Efesiensi Tata Usaha Lembaga Pendidikan. </w:t>
              </w:r>
              <w:r>
                <w:rPr>
                  <w:i/>
                  <w:iCs/>
                  <w:noProof/>
                  <w:lang w:val="es-ES"/>
                </w:rPr>
                <w:t>Socius: Jurnal Penelitian Ilmu-Ilmu Sosial</w:t>
              </w:r>
              <w:r>
                <w:rPr>
                  <w:noProof/>
                  <w:lang w:val="es-ES"/>
                </w:rPr>
                <w:t>, 94-98.</w:t>
              </w:r>
            </w:p>
            <w:p w:rsidR="00275A06" w:rsidRDefault="00275A06" w:rsidP="00275A06">
              <w:pPr>
                <w:pStyle w:val="Bibliography"/>
                <w:ind w:left="720" w:hanging="720"/>
                <w:rPr>
                  <w:noProof/>
                  <w:lang w:val="es-ES"/>
                </w:rPr>
              </w:pPr>
              <w:r>
                <w:rPr>
                  <w:noProof/>
                  <w:lang w:val="es-ES"/>
                </w:rPr>
                <w:t xml:space="preserve">Indrawan, I., Lestari, Y., Mailani, P., &amp; Fransiska, A. (2025). Implementasi Sistem Kearsipan Digital di Lembaga Pendidikan. </w:t>
              </w:r>
              <w:r>
                <w:rPr>
                  <w:i/>
                  <w:iCs/>
                  <w:noProof/>
                  <w:lang w:val="es-ES"/>
                </w:rPr>
                <w:t>Jurnal Inovasi Pembelajaran Progresif</w:t>
              </w:r>
              <w:r>
                <w:rPr>
                  <w:noProof/>
                  <w:lang w:val="es-ES"/>
                </w:rPr>
                <w:t>, 404–422.</w:t>
              </w:r>
            </w:p>
            <w:p w:rsidR="00275A06" w:rsidRDefault="00275A06" w:rsidP="00275A06">
              <w:pPr>
                <w:pStyle w:val="Bibliography"/>
                <w:ind w:left="720" w:hanging="720"/>
                <w:rPr>
                  <w:noProof/>
                  <w:lang w:val="es-ES"/>
                </w:rPr>
              </w:pPr>
              <w:r>
                <w:rPr>
                  <w:noProof/>
                  <w:lang w:val="es-ES"/>
                </w:rPr>
                <w:t xml:space="preserve">Jayanti, D. E., &amp; Rachma, N. (2023). Pengembangan Aplikasi Arsip Digital di PT Kyoei Denki Indonesia dengan Metode Waterfall. </w:t>
              </w:r>
              <w:r>
                <w:rPr>
                  <w:i/>
                  <w:iCs/>
                  <w:noProof/>
                  <w:lang w:val="es-ES"/>
                </w:rPr>
                <w:t>Jurnal Sistem Informasi</w:t>
              </w:r>
              <w:r>
                <w:rPr>
                  <w:noProof/>
                  <w:lang w:val="es-ES"/>
                </w:rPr>
                <w:t>, 63–70.</w:t>
              </w:r>
            </w:p>
            <w:p w:rsidR="00275A06" w:rsidRPr="00275A06" w:rsidRDefault="00275A06" w:rsidP="00275A06">
              <w:pPr>
                <w:pStyle w:val="Bibliography"/>
                <w:ind w:left="720" w:hanging="720"/>
                <w:rPr>
                  <w:noProof/>
                </w:rPr>
              </w:pPr>
              <w:r>
                <w:rPr>
                  <w:noProof/>
                  <w:lang w:val="es-ES"/>
                </w:rPr>
                <w:lastRenderedPageBreak/>
                <w:t xml:space="preserve">Latumahina, W., &amp; Manuputty, A. D. (2022). Perancangan Aplikasi Arsip Surat Berbasis Web Menggunakan Metode Waterfall pada Bidang Akademik Universitas Kristen Indonesia Maluku. </w:t>
              </w:r>
              <w:r w:rsidRPr="00275A06">
                <w:rPr>
                  <w:i/>
                  <w:iCs/>
                  <w:noProof/>
                </w:rPr>
                <w:t>Journal of Computer and Information Systems Ampera</w:t>
              </w:r>
              <w:r w:rsidRPr="00275A06">
                <w:rPr>
                  <w:noProof/>
                </w:rPr>
                <w:t>, 156–175.</w:t>
              </w:r>
            </w:p>
            <w:p w:rsidR="00275A06" w:rsidRPr="00275A06" w:rsidRDefault="00275A06" w:rsidP="00275A06">
              <w:pPr>
                <w:pStyle w:val="Bibliography"/>
                <w:ind w:left="720" w:hanging="720"/>
                <w:rPr>
                  <w:noProof/>
                </w:rPr>
              </w:pPr>
              <w:r w:rsidRPr="00275A06">
                <w:rPr>
                  <w:noProof/>
                </w:rPr>
                <w:t xml:space="preserve">Midriyan, A., Rahmawati, R., &amp; Apriliyani, N. V. (2024). </w:t>
              </w:r>
              <w:r>
                <w:rPr>
                  <w:noProof/>
                  <w:lang w:val="es-ES"/>
                </w:rPr>
                <w:t xml:space="preserve">Efektivitas Sistem Informasi Manajemen Arsip Dinamis (SIMARDI) Pada Pengelolaan Arsip. </w:t>
              </w:r>
              <w:r w:rsidRPr="00275A06">
                <w:rPr>
                  <w:i/>
                  <w:iCs/>
                  <w:noProof/>
                </w:rPr>
                <w:t>Karimah Tauhid</w:t>
              </w:r>
              <w:r w:rsidRPr="00275A06">
                <w:rPr>
                  <w:noProof/>
                </w:rPr>
                <w:t>, 9368–9380.</w:t>
              </w:r>
            </w:p>
            <w:p w:rsidR="00275A06" w:rsidRDefault="00275A06" w:rsidP="00275A06">
              <w:pPr>
                <w:pStyle w:val="Bibliography"/>
                <w:ind w:left="720" w:hanging="720"/>
                <w:rPr>
                  <w:noProof/>
                  <w:lang w:val="es-ES"/>
                </w:rPr>
              </w:pPr>
              <w:r w:rsidRPr="00275A06">
                <w:rPr>
                  <w:noProof/>
                </w:rPr>
                <w:t xml:space="preserve">Purwanto, F. A. (2021). Sistem Informasi Arsip Surat dengan Metode Rapid Application Development (RAD). </w:t>
              </w:r>
              <w:r>
                <w:rPr>
                  <w:i/>
                  <w:iCs/>
                  <w:noProof/>
                  <w:lang w:val="es-ES"/>
                </w:rPr>
                <w:t>Jurnal Mahasiswa Aplikasi Teknologi Komputer dan Informasi</w:t>
              </w:r>
              <w:r>
                <w:rPr>
                  <w:noProof/>
                  <w:lang w:val="es-ES"/>
                </w:rPr>
                <w:t>, 84–88.</w:t>
              </w:r>
            </w:p>
            <w:p w:rsidR="00275A06" w:rsidRPr="00275A06" w:rsidRDefault="00275A06" w:rsidP="00275A06">
              <w:pPr>
                <w:pStyle w:val="Bibliography"/>
                <w:ind w:left="720" w:hanging="720"/>
                <w:rPr>
                  <w:noProof/>
                </w:rPr>
              </w:pPr>
              <w:r>
                <w:rPr>
                  <w:noProof/>
                  <w:lang w:val="es-ES"/>
                </w:rPr>
                <w:t xml:space="preserve">Rosadi, M. I., Hakim, L., &amp; Prihatini, D. R. (2023). Pengembangan Aplikasi E-Arsip pada Kantor Kecamatan Purwosari Pasuruan Berbasis Android Menggunakan Metode Waterfall. </w:t>
              </w:r>
              <w:r w:rsidRPr="00275A06">
                <w:rPr>
                  <w:i/>
                  <w:iCs/>
                  <w:noProof/>
                </w:rPr>
                <w:t>JINTEKS (Jurnal Informatika Teknologi dan Sains)</w:t>
              </w:r>
              <w:r w:rsidRPr="00275A06">
                <w:rPr>
                  <w:noProof/>
                </w:rPr>
                <w:t>, 712–719.</w:t>
              </w:r>
            </w:p>
            <w:p w:rsidR="00275A06" w:rsidRPr="00275A06" w:rsidRDefault="00275A06" w:rsidP="00275A06">
              <w:pPr>
                <w:pStyle w:val="Bibliography"/>
                <w:ind w:left="720" w:hanging="720"/>
                <w:rPr>
                  <w:noProof/>
                </w:rPr>
              </w:pPr>
              <w:r w:rsidRPr="00275A06">
                <w:rPr>
                  <w:noProof/>
                </w:rPr>
                <w:t xml:space="preserve">Savero, D. R., Alawi, M., &amp; Amrin. (2022). Model Waterfall Untuk Perancangan Sistem Informasi Pengelolaan Data Arsip Gudang Pada Disdukcapil Kota Depok. </w:t>
              </w:r>
              <w:r w:rsidRPr="00275A06">
                <w:rPr>
                  <w:i/>
                  <w:iCs/>
                  <w:noProof/>
                </w:rPr>
                <w:t>INSANtek – Jurnal Inovasi dan Sains Teknik Elektro</w:t>
              </w:r>
              <w:r w:rsidRPr="00275A06">
                <w:rPr>
                  <w:noProof/>
                </w:rPr>
                <w:t>, 6-11.</w:t>
              </w:r>
            </w:p>
            <w:p w:rsidR="00275A06" w:rsidRDefault="00275A06" w:rsidP="00275A06">
              <w:pPr>
                <w:pStyle w:val="Bibliography"/>
                <w:ind w:left="720" w:hanging="720"/>
                <w:rPr>
                  <w:noProof/>
                  <w:lang w:val="es-ES"/>
                </w:rPr>
              </w:pPr>
              <w:r>
                <w:rPr>
                  <w:noProof/>
                  <w:lang w:val="es-ES"/>
                </w:rPr>
                <w:t xml:space="preserve">Wijaya, I. D., Irawan, E., &amp; Rahmanto, A. N. (2023). Rancang Bangun Pembuatan Sistem Informasi Manajemen Dokumen E-Arsip PT. PLN (Persero) Unit Induk Pembangkitan Sumatera Bagian Selatan. </w:t>
              </w:r>
              <w:r>
                <w:rPr>
                  <w:i/>
                  <w:iCs/>
                  <w:noProof/>
                  <w:lang w:val="es-ES"/>
                </w:rPr>
                <w:t>Jurnal Teknologi Dan Sistem Informasi Bisnis (JTEKSIS)</w:t>
              </w:r>
              <w:r>
                <w:rPr>
                  <w:noProof/>
                  <w:lang w:val="es-ES"/>
                </w:rPr>
                <w:t>, 468–475.</w:t>
              </w:r>
            </w:p>
            <w:p w:rsidR="00275A06" w:rsidRDefault="00275A06" w:rsidP="00275A06">
              <w:pPr>
                <w:pStyle w:val="Bibliography"/>
                <w:ind w:left="720" w:hanging="720"/>
                <w:rPr>
                  <w:noProof/>
                  <w:lang w:val="es-ES"/>
                </w:rPr>
              </w:pPr>
              <w:r>
                <w:rPr>
                  <w:noProof/>
                  <w:lang w:val="es-ES"/>
                </w:rPr>
                <w:t xml:space="preserve">Zakaria, M. A. (2025). Implementasi Pengelolaan Arsip melalui Kegiatan Pengawasan Internal Kearsipan di Puslatbang PKASN Lembaga Administrasi Negara RI. </w:t>
              </w:r>
              <w:r>
                <w:rPr>
                  <w:i/>
                  <w:iCs/>
                  <w:noProof/>
                  <w:lang w:val="es-ES"/>
                </w:rPr>
                <w:t>Jurnal Indonesia: Manajemen Informatika dan Komunikasi (JIMIK)</w:t>
              </w:r>
              <w:r>
                <w:rPr>
                  <w:noProof/>
                  <w:lang w:val="es-ES"/>
                </w:rPr>
                <w:t>, 356-369.</w:t>
              </w:r>
            </w:p>
            <w:p w:rsidR="00275A06" w:rsidRDefault="00275A06" w:rsidP="00275A06">
              <w:pPr>
                <w:pStyle w:val="Bibliography"/>
                <w:ind w:left="720" w:hanging="720"/>
                <w:rPr>
                  <w:noProof/>
                  <w:lang w:val="es-ES"/>
                </w:rPr>
              </w:pPr>
              <w:r>
                <w:rPr>
                  <w:noProof/>
                  <w:lang w:val="es-ES"/>
                </w:rPr>
                <w:t xml:space="preserve">Zuhruf, A. (2024). Transformational Leadership: Peran Pimpinan Dalam Transformasi Tata Kelola Kearsipan di Lingkungan Lembaga Administrasi Negara. </w:t>
              </w:r>
              <w:r>
                <w:rPr>
                  <w:i/>
                  <w:iCs/>
                  <w:noProof/>
                  <w:lang w:val="es-ES"/>
                </w:rPr>
                <w:t>Jurnal Good Governance, 20</w:t>
              </w:r>
              <w:r>
                <w:rPr>
                  <w:noProof/>
                  <w:lang w:val="es-ES"/>
                </w:rPr>
                <w:t>(1), 67-79.</w:t>
              </w:r>
            </w:p>
            <w:p w:rsidR="00FE676F" w:rsidRDefault="00FE676F" w:rsidP="00275A06">
              <w:r>
                <w:rPr>
                  <w:b/>
                  <w:bCs/>
                  <w:noProof/>
                </w:rPr>
                <w:fldChar w:fldCharType="end"/>
              </w:r>
            </w:p>
          </w:sdtContent>
        </w:sdt>
      </w:sdtContent>
    </w:sdt>
    <w:p w:rsidR="00886156" w:rsidRPr="0011300D" w:rsidRDefault="00886156">
      <w:pPr>
        <w:spacing w:line="200" w:lineRule="exact"/>
        <w:rPr>
          <w:lang w:val="es-ES"/>
        </w:rPr>
      </w:pPr>
    </w:p>
    <w:sectPr w:rsidR="00886156" w:rsidRPr="0011300D" w:rsidSect="00FE676F">
      <w:pgSz w:w="11920" w:h="16840"/>
      <w:pgMar w:top="1340" w:right="1200" w:bottom="280" w:left="1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17F3" w:rsidRDefault="000417F3" w:rsidP="003F1C56">
      <w:r>
        <w:separator/>
      </w:r>
    </w:p>
  </w:endnote>
  <w:endnote w:type="continuationSeparator" w:id="0">
    <w:p w:rsidR="000417F3" w:rsidRDefault="000417F3" w:rsidP="003F1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17F3" w:rsidRDefault="000417F3" w:rsidP="003F1C56">
      <w:r>
        <w:separator/>
      </w:r>
    </w:p>
  </w:footnote>
  <w:footnote w:type="continuationSeparator" w:id="0">
    <w:p w:rsidR="000417F3" w:rsidRDefault="000417F3" w:rsidP="003F1C5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7D17CD"/>
    <w:multiLevelType w:val="multilevel"/>
    <w:tmpl w:val="99A0261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156"/>
    <w:rsid w:val="000417F3"/>
    <w:rsid w:val="0005100F"/>
    <w:rsid w:val="00073484"/>
    <w:rsid w:val="000C09E9"/>
    <w:rsid w:val="00105724"/>
    <w:rsid w:val="0011300D"/>
    <w:rsid w:val="00275A06"/>
    <w:rsid w:val="003C05F6"/>
    <w:rsid w:val="003F1C56"/>
    <w:rsid w:val="004432F6"/>
    <w:rsid w:val="00461728"/>
    <w:rsid w:val="00666790"/>
    <w:rsid w:val="007021A0"/>
    <w:rsid w:val="00717691"/>
    <w:rsid w:val="00886156"/>
    <w:rsid w:val="009E0884"/>
    <w:rsid w:val="00A845B9"/>
    <w:rsid w:val="00AA23F3"/>
    <w:rsid w:val="00B86A4F"/>
    <w:rsid w:val="00C036CD"/>
    <w:rsid w:val="00E37181"/>
    <w:rsid w:val="00EE2B25"/>
    <w:rsid w:val="00EE4ABB"/>
    <w:rsid w:val="00F23FCE"/>
    <w:rsid w:val="00FE6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4"/>
    <o:shapelayout v:ext="edit">
      <o:idmap v:ext="edit" data="1"/>
    </o:shapelayout>
  </w:shapeDefaults>
  <w:decimalSymbol w:val="."/>
  <w:listSeparator w:val=","/>
  <w15:docId w15:val="{07760D36-86CD-4A01-A27A-A00A08E5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21A0"/>
    <w:pPr>
      <w:jc w:val="both"/>
    </w:pPr>
    <w:rPr>
      <w:sz w:val="24"/>
    </w:rPr>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3F1C56"/>
    <w:pPr>
      <w:tabs>
        <w:tab w:val="center" w:pos="4680"/>
        <w:tab w:val="right" w:pos="9360"/>
      </w:tabs>
    </w:pPr>
  </w:style>
  <w:style w:type="character" w:customStyle="1" w:styleId="HeaderChar">
    <w:name w:val="Header Char"/>
    <w:basedOn w:val="DefaultParagraphFont"/>
    <w:link w:val="Header"/>
    <w:uiPriority w:val="99"/>
    <w:rsid w:val="003F1C56"/>
    <w:rPr>
      <w:sz w:val="24"/>
    </w:rPr>
  </w:style>
  <w:style w:type="paragraph" w:styleId="Footer">
    <w:name w:val="footer"/>
    <w:basedOn w:val="Normal"/>
    <w:link w:val="FooterChar"/>
    <w:uiPriority w:val="99"/>
    <w:unhideWhenUsed/>
    <w:rsid w:val="003F1C56"/>
    <w:pPr>
      <w:tabs>
        <w:tab w:val="center" w:pos="4680"/>
        <w:tab w:val="right" w:pos="9360"/>
      </w:tabs>
    </w:pPr>
  </w:style>
  <w:style w:type="character" w:customStyle="1" w:styleId="FooterChar">
    <w:name w:val="Footer Char"/>
    <w:basedOn w:val="DefaultParagraphFont"/>
    <w:link w:val="Footer"/>
    <w:uiPriority w:val="99"/>
    <w:rsid w:val="003F1C56"/>
    <w:rPr>
      <w:sz w:val="24"/>
    </w:rPr>
  </w:style>
  <w:style w:type="paragraph" w:styleId="Bibliography">
    <w:name w:val="Bibliography"/>
    <w:basedOn w:val="Normal"/>
    <w:next w:val="Normal"/>
    <w:uiPriority w:val="37"/>
    <w:unhideWhenUsed/>
    <w:rsid w:val="00FE676F"/>
  </w:style>
  <w:style w:type="paragraph" w:styleId="NormalWeb">
    <w:name w:val="Normal (Web)"/>
    <w:basedOn w:val="Normal"/>
    <w:uiPriority w:val="99"/>
    <w:semiHidden/>
    <w:unhideWhenUsed/>
    <w:rsid w:val="00AA23F3"/>
    <w:pPr>
      <w:spacing w:before="100" w:beforeAutospacing="1" w:after="100" w:afterAutospacing="1"/>
      <w:jc w:val="left"/>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01168">
      <w:bodyDiv w:val="1"/>
      <w:marLeft w:val="0"/>
      <w:marRight w:val="0"/>
      <w:marTop w:val="0"/>
      <w:marBottom w:val="0"/>
      <w:divBdr>
        <w:top w:val="none" w:sz="0" w:space="0" w:color="auto"/>
        <w:left w:val="none" w:sz="0" w:space="0" w:color="auto"/>
        <w:bottom w:val="none" w:sz="0" w:space="0" w:color="auto"/>
        <w:right w:val="none" w:sz="0" w:space="0" w:color="auto"/>
      </w:divBdr>
    </w:div>
    <w:div w:id="93868515">
      <w:bodyDiv w:val="1"/>
      <w:marLeft w:val="0"/>
      <w:marRight w:val="0"/>
      <w:marTop w:val="0"/>
      <w:marBottom w:val="0"/>
      <w:divBdr>
        <w:top w:val="none" w:sz="0" w:space="0" w:color="auto"/>
        <w:left w:val="none" w:sz="0" w:space="0" w:color="auto"/>
        <w:bottom w:val="none" w:sz="0" w:space="0" w:color="auto"/>
        <w:right w:val="none" w:sz="0" w:space="0" w:color="auto"/>
      </w:divBdr>
    </w:div>
    <w:div w:id="145510229">
      <w:bodyDiv w:val="1"/>
      <w:marLeft w:val="0"/>
      <w:marRight w:val="0"/>
      <w:marTop w:val="0"/>
      <w:marBottom w:val="0"/>
      <w:divBdr>
        <w:top w:val="none" w:sz="0" w:space="0" w:color="auto"/>
        <w:left w:val="none" w:sz="0" w:space="0" w:color="auto"/>
        <w:bottom w:val="none" w:sz="0" w:space="0" w:color="auto"/>
        <w:right w:val="none" w:sz="0" w:space="0" w:color="auto"/>
      </w:divBdr>
    </w:div>
    <w:div w:id="250626111">
      <w:bodyDiv w:val="1"/>
      <w:marLeft w:val="0"/>
      <w:marRight w:val="0"/>
      <w:marTop w:val="0"/>
      <w:marBottom w:val="0"/>
      <w:divBdr>
        <w:top w:val="none" w:sz="0" w:space="0" w:color="auto"/>
        <w:left w:val="none" w:sz="0" w:space="0" w:color="auto"/>
        <w:bottom w:val="none" w:sz="0" w:space="0" w:color="auto"/>
        <w:right w:val="none" w:sz="0" w:space="0" w:color="auto"/>
      </w:divBdr>
    </w:div>
    <w:div w:id="298652961">
      <w:bodyDiv w:val="1"/>
      <w:marLeft w:val="0"/>
      <w:marRight w:val="0"/>
      <w:marTop w:val="0"/>
      <w:marBottom w:val="0"/>
      <w:divBdr>
        <w:top w:val="none" w:sz="0" w:space="0" w:color="auto"/>
        <w:left w:val="none" w:sz="0" w:space="0" w:color="auto"/>
        <w:bottom w:val="none" w:sz="0" w:space="0" w:color="auto"/>
        <w:right w:val="none" w:sz="0" w:space="0" w:color="auto"/>
      </w:divBdr>
    </w:div>
    <w:div w:id="302195007">
      <w:bodyDiv w:val="1"/>
      <w:marLeft w:val="0"/>
      <w:marRight w:val="0"/>
      <w:marTop w:val="0"/>
      <w:marBottom w:val="0"/>
      <w:divBdr>
        <w:top w:val="none" w:sz="0" w:space="0" w:color="auto"/>
        <w:left w:val="none" w:sz="0" w:space="0" w:color="auto"/>
        <w:bottom w:val="none" w:sz="0" w:space="0" w:color="auto"/>
        <w:right w:val="none" w:sz="0" w:space="0" w:color="auto"/>
      </w:divBdr>
    </w:div>
    <w:div w:id="520321020">
      <w:bodyDiv w:val="1"/>
      <w:marLeft w:val="0"/>
      <w:marRight w:val="0"/>
      <w:marTop w:val="0"/>
      <w:marBottom w:val="0"/>
      <w:divBdr>
        <w:top w:val="none" w:sz="0" w:space="0" w:color="auto"/>
        <w:left w:val="none" w:sz="0" w:space="0" w:color="auto"/>
        <w:bottom w:val="none" w:sz="0" w:space="0" w:color="auto"/>
        <w:right w:val="none" w:sz="0" w:space="0" w:color="auto"/>
      </w:divBdr>
    </w:div>
    <w:div w:id="524028454">
      <w:bodyDiv w:val="1"/>
      <w:marLeft w:val="0"/>
      <w:marRight w:val="0"/>
      <w:marTop w:val="0"/>
      <w:marBottom w:val="0"/>
      <w:divBdr>
        <w:top w:val="none" w:sz="0" w:space="0" w:color="auto"/>
        <w:left w:val="none" w:sz="0" w:space="0" w:color="auto"/>
        <w:bottom w:val="none" w:sz="0" w:space="0" w:color="auto"/>
        <w:right w:val="none" w:sz="0" w:space="0" w:color="auto"/>
      </w:divBdr>
    </w:div>
    <w:div w:id="629091373">
      <w:bodyDiv w:val="1"/>
      <w:marLeft w:val="0"/>
      <w:marRight w:val="0"/>
      <w:marTop w:val="0"/>
      <w:marBottom w:val="0"/>
      <w:divBdr>
        <w:top w:val="none" w:sz="0" w:space="0" w:color="auto"/>
        <w:left w:val="none" w:sz="0" w:space="0" w:color="auto"/>
        <w:bottom w:val="none" w:sz="0" w:space="0" w:color="auto"/>
        <w:right w:val="none" w:sz="0" w:space="0" w:color="auto"/>
      </w:divBdr>
    </w:div>
    <w:div w:id="711735135">
      <w:bodyDiv w:val="1"/>
      <w:marLeft w:val="0"/>
      <w:marRight w:val="0"/>
      <w:marTop w:val="0"/>
      <w:marBottom w:val="0"/>
      <w:divBdr>
        <w:top w:val="none" w:sz="0" w:space="0" w:color="auto"/>
        <w:left w:val="none" w:sz="0" w:space="0" w:color="auto"/>
        <w:bottom w:val="none" w:sz="0" w:space="0" w:color="auto"/>
        <w:right w:val="none" w:sz="0" w:space="0" w:color="auto"/>
      </w:divBdr>
    </w:div>
    <w:div w:id="941498318">
      <w:bodyDiv w:val="1"/>
      <w:marLeft w:val="0"/>
      <w:marRight w:val="0"/>
      <w:marTop w:val="0"/>
      <w:marBottom w:val="0"/>
      <w:divBdr>
        <w:top w:val="none" w:sz="0" w:space="0" w:color="auto"/>
        <w:left w:val="none" w:sz="0" w:space="0" w:color="auto"/>
        <w:bottom w:val="none" w:sz="0" w:space="0" w:color="auto"/>
        <w:right w:val="none" w:sz="0" w:space="0" w:color="auto"/>
      </w:divBdr>
    </w:div>
    <w:div w:id="1251424851">
      <w:bodyDiv w:val="1"/>
      <w:marLeft w:val="0"/>
      <w:marRight w:val="0"/>
      <w:marTop w:val="0"/>
      <w:marBottom w:val="0"/>
      <w:divBdr>
        <w:top w:val="none" w:sz="0" w:space="0" w:color="auto"/>
        <w:left w:val="none" w:sz="0" w:space="0" w:color="auto"/>
        <w:bottom w:val="none" w:sz="0" w:space="0" w:color="auto"/>
        <w:right w:val="none" w:sz="0" w:space="0" w:color="auto"/>
      </w:divBdr>
    </w:div>
    <w:div w:id="1253780336">
      <w:bodyDiv w:val="1"/>
      <w:marLeft w:val="0"/>
      <w:marRight w:val="0"/>
      <w:marTop w:val="0"/>
      <w:marBottom w:val="0"/>
      <w:divBdr>
        <w:top w:val="none" w:sz="0" w:space="0" w:color="auto"/>
        <w:left w:val="none" w:sz="0" w:space="0" w:color="auto"/>
        <w:bottom w:val="none" w:sz="0" w:space="0" w:color="auto"/>
        <w:right w:val="none" w:sz="0" w:space="0" w:color="auto"/>
      </w:divBdr>
    </w:div>
    <w:div w:id="1272737362">
      <w:bodyDiv w:val="1"/>
      <w:marLeft w:val="0"/>
      <w:marRight w:val="0"/>
      <w:marTop w:val="0"/>
      <w:marBottom w:val="0"/>
      <w:divBdr>
        <w:top w:val="none" w:sz="0" w:space="0" w:color="auto"/>
        <w:left w:val="none" w:sz="0" w:space="0" w:color="auto"/>
        <w:bottom w:val="none" w:sz="0" w:space="0" w:color="auto"/>
        <w:right w:val="none" w:sz="0" w:space="0" w:color="auto"/>
      </w:divBdr>
    </w:div>
    <w:div w:id="1316227525">
      <w:bodyDiv w:val="1"/>
      <w:marLeft w:val="0"/>
      <w:marRight w:val="0"/>
      <w:marTop w:val="0"/>
      <w:marBottom w:val="0"/>
      <w:divBdr>
        <w:top w:val="none" w:sz="0" w:space="0" w:color="auto"/>
        <w:left w:val="none" w:sz="0" w:space="0" w:color="auto"/>
        <w:bottom w:val="none" w:sz="0" w:space="0" w:color="auto"/>
        <w:right w:val="none" w:sz="0" w:space="0" w:color="auto"/>
      </w:divBdr>
    </w:div>
    <w:div w:id="1339653063">
      <w:bodyDiv w:val="1"/>
      <w:marLeft w:val="0"/>
      <w:marRight w:val="0"/>
      <w:marTop w:val="0"/>
      <w:marBottom w:val="0"/>
      <w:divBdr>
        <w:top w:val="none" w:sz="0" w:space="0" w:color="auto"/>
        <w:left w:val="none" w:sz="0" w:space="0" w:color="auto"/>
        <w:bottom w:val="none" w:sz="0" w:space="0" w:color="auto"/>
        <w:right w:val="none" w:sz="0" w:space="0" w:color="auto"/>
      </w:divBdr>
    </w:div>
    <w:div w:id="1371766184">
      <w:bodyDiv w:val="1"/>
      <w:marLeft w:val="0"/>
      <w:marRight w:val="0"/>
      <w:marTop w:val="0"/>
      <w:marBottom w:val="0"/>
      <w:divBdr>
        <w:top w:val="none" w:sz="0" w:space="0" w:color="auto"/>
        <w:left w:val="none" w:sz="0" w:space="0" w:color="auto"/>
        <w:bottom w:val="none" w:sz="0" w:space="0" w:color="auto"/>
        <w:right w:val="none" w:sz="0" w:space="0" w:color="auto"/>
      </w:divBdr>
    </w:div>
    <w:div w:id="1493595826">
      <w:bodyDiv w:val="1"/>
      <w:marLeft w:val="0"/>
      <w:marRight w:val="0"/>
      <w:marTop w:val="0"/>
      <w:marBottom w:val="0"/>
      <w:divBdr>
        <w:top w:val="none" w:sz="0" w:space="0" w:color="auto"/>
        <w:left w:val="none" w:sz="0" w:space="0" w:color="auto"/>
        <w:bottom w:val="none" w:sz="0" w:space="0" w:color="auto"/>
        <w:right w:val="none" w:sz="0" w:space="0" w:color="auto"/>
      </w:divBdr>
    </w:div>
    <w:div w:id="1523595007">
      <w:bodyDiv w:val="1"/>
      <w:marLeft w:val="0"/>
      <w:marRight w:val="0"/>
      <w:marTop w:val="0"/>
      <w:marBottom w:val="0"/>
      <w:divBdr>
        <w:top w:val="none" w:sz="0" w:space="0" w:color="auto"/>
        <w:left w:val="none" w:sz="0" w:space="0" w:color="auto"/>
        <w:bottom w:val="none" w:sz="0" w:space="0" w:color="auto"/>
        <w:right w:val="none" w:sz="0" w:space="0" w:color="auto"/>
      </w:divBdr>
    </w:div>
    <w:div w:id="1550609306">
      <w:bodyDiv w:val="1"/>
      <w:marLeft w:val="0"/>
      <w:marRight w:val="0"/>
      <w:marTop w:val="0"/>
      <w:marBottom w:val="0"/>
      <w:divBdr>
        <w:top w:val="none" w:sz="0" w:space="0" w:color="auto"/>
        <w:left w:val="none" w:sz="0" w:space="0" w:color="auto"/>
        <w:bottom w:val="none" w:sz="0" w:space="0" w:color="auto"/>
        <w:right w:val="none" w:sz="0" w:space="0" w:color="auto"/>
      </w:divBdr>
    </w:div>
    <w:div w:id="1613396278">
      <w:bodyDiv w:val="1"/>
      <w:marLeft w:val="0"/>
      <w:marRight w:val="0"/>
      <w:marTop w:val="0"/>
      <w:marBottom w:val="0"/>
      <w:divBdr>
        <w:top w:val="none" w:sz="0" w:space="0" w:color="auto"/>
        <w:left w:val="none" w:sz="0" w:space="0" w:color="auto"/>
        <w:bottom w:val="none" w:sz="0" w:space="0" w:color="auto"/>
        <w:right w:val="none" w:sz="0" w:space="0" w:color="auto"/>
      </w:divBdr>
    </w:div>
    <w:div w:id="1641611806">
      <w:bodyDiv w:val="1"/>
      <w:marLeft w:val="0"/>
      <w:marRight w:val="0"/>
      <w:marTop w:val="0"/>
      <w:marBottom w:val="0"/>
      <w:divBdr>
        <w:top w:val="none" w:sz="0" w:space="0" w:color="auto"/>
        <w:left w:val="none" w:sz="0" w:space="0" w:color="auto"/>
        <w:bottom w:val="none" w:sz="0" w:space="0" w:color="auto"/>
        <w:right w:val="none" w:sz="0" w:space="0" w:color="auto"/>
      </w:divBdr>
    </w:div>
    <w:div w:id="1862083634">
      <w:bodyDiv w:val="1"/>
      <w:marLeft w:val="0"/>
      <w:marRight w:val="0"/>
      <w:marTop w:val="0"/>
      <w:marBottom w:val="0"/>
      <w:divBdr>
        <w:top w:val="none" w:sz="0" w:space="0" w:color="auto"/>
        <w:left w:val="none" w:sz="0" w:space="0" w:color="auto"/>
        <w:bottom w:val="none" w:sz="0" w:space="0" w:color="auto"/>
        <w:right w:val="none" w:sz="0" w:space="0" w:color="auto"/>
      </w:divBdr>
    </w:div>
    <w:div w:id="1877963581">
      <w:bodyDiv w:val="1"/>
      <w:marLeft w:val="0"/>
      <w:marRight w:val="0"/>
      <w:marTop w:val="0"/>
      <w:marBottom w:val="0"/>
      <w:divBdr>
        <w:top w:val="none" w:sz="0" w:space="0" w:color="auto"/>
        <w:left w:val="none" w:sz="0" w:space="0" w:color="auto"/>
        <w:bottom w:val="none" w:sz="0" w:space="0" w:color="auto"/>
        <w:right w:val="none" w:sz="0" w:space="0" w:color="auto"/>
      </w:divBdr>
    </w:div>
    <w:div w:id="1950232702">
      <w:bodyDiv w:val="1"/>
      <w:marLeft w:val="0"/>
      <w:marRight w:val="0"/>
      <w:marTop w:val="0"/>
      <w:marBottom w:val="0"/>
      <w:divBdr>
        <w:top w:val="none" w:sz="0" w:space="0" w:color="auto"/>
        <w:left w:val="none" w:sz="0" w:space="0" w:color="auto"/>
        <w:bottom w:val="none" w:sz="0" w:space="0" w:color="auto"/>
        <w:right w:val="none" w:sz="0" w:space="0" w:color="auto"/>
      </w:divBdr>
    </w:div>
    <w:div w:id="2002270109">
      <w:bodyDiv w:val="1"/>
      <w:marLeft w:val="0"/>
      <w:marRight w:val="0"/>
      <w:marTop w:val="0"/>
      <w:marBottom w:val="0"/>
      <w:divBdr>
        <w:top w:val="none" w:sz="0" w:space="0" w:color="auto"/>
        <w:left w:val="none" w:sz="0" w:space="0" w:color="auto"/>
        <w:bottom w:val="none" w:sz="0" w:space="0" w:color="auto"/>
        <w:right w:val="none" w:sz="0" w:space="0" w:color="auto"/>
      </w:divBdr>
    </w:div>
    <w:div w:id="2014533154">
      <w:bodyDiv w:val="1"/>
      <w:marLeft w:val="0"/>
      <w:marRight w:val="0"/>
      <w:marTop w:val="0"/>
      <w:marBottom w:val="0"/>
      <w:divBdr>
        <w:top w:val="none" w:sz="0" w:space="0" w:color="auto"/>
        <w:left w:val="none" w:sz="0" w:space="0" w:color="auto"/>
        <w:bottom w:val="none" w:sz="0" w:space="0" w:color="auto"/>
        <w:right w:val="none" w:sz="0" w:space="0" w:color="auto"/>
      </w:divBdr>
    </w:div>
    <w:div w:id="2064717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Zuh24</b:Tag>
    <b:SourceType>JournalArticle</b:SourceType>
    <b:Guid>{6AA99346-7B8A-4256-9815-F8955B224CDA}</b:Guid>
    <b:Title>Transformational Leadership: Peran Pimpinan Dalam Transformasi Tata Kelola Kearsipan di Lingkungan Lembaga Administrasi Negara</b:Title>
    <b:Year>2024</b:Year>
    <b:Author>
      <b:Author>
        <b:NameList>
          <b:Person>
            <b:Last>Zuhruf</b:Last>
            <b:First>Al</b:First>
          </b:Person>
        </b:NameList>
      </b:Author>
    </b:Author>
    <b:JournalName>Jurnal Good Governance</b:JournalName>
    <b:Pages>67-79</b:Pages>
    <b:Volume>20</b:Volume>
    <b:Issue>1</b:Issue>
    <b:RefOrder>7</b:RefOrder>
  </b:Source>
  <b:Source>
    <b:Tag>Zak25</b:Tag>
    <b:SourceType>JournalArticle</b:SourceType>
    <b:Guid>{49BCDC2A-405C-4925-B9B6-92D242DA243D}</b:Guid>
    <b:Author>
      <b:Author>
        <b:NameList>
          <b:Person>
            <b:Last>Zakaria</b:Last>
            <b:First>Muhammad</b:First>
            <b:Middle>Aldodo</b:Middle>
          </b:Person>
        </b:NameList>
      </b:Author>
    </b:Author>
    <b:Title>Implementasi Pengelolaan Arsip melalui Kegiatan Pengawasan Internal Kearsipan di Puslatbang PKASN Lembaga Administrasi Negara RI</b:Title>
    <b:JournalName>Jurnal Indonesia: Manajemen Informatika dan Komunikasi (JIMIK)</b:JournalName>
    <b:Year>2025</b:Year>
    <b:Pages>356-369</b:Pages>
    <b:RefOrder>8</b:RefOrder>
  </b:Source>
  <b:Source>
    <b:Tag>Fit241</b:Tag>
    <b:SourceType>JournalArticle</b:SourceType>
    <b:Guid>{B36CBEAB-25A3-4557-BC04-FE75EF54CC2C}</b:Guid>
    <b:Author>
      <b:Author>
        <b:NameList>
          <b:Person>
            <b:Last>Fitry</b:Last>
            <b:First>Susanti</b:First>
            <b:Middle>Arian</b:Middle>
          </b:Person>
        </b:NameList>
      </b:Author>
    </b:Author>
    <b:Title>Tata Kelola Penyimpanan Arsip Dalam Meningkatkan Efesiensi Tata Usaha Lembaga Pendidikan</b:Title>
    <b:JournalName>Socius: Jurnal Penelitian Ilmu-Ilmu Sosial</b:JournalName>
    <b:Year>2024</b:Year>
    <b:Pages>94-98</b:Pages>
    <b:RefOrder>9</b:RefOrder>
  </b:Source>
  <b:Source>
    <b:Tag>Faj25</b:Tag>
    <b:SourceType>JournalArticle</b:SourceType>
    <b:Guid>{F5D43D90-32A7-4192-B15A-AADDDDD260A3}</b:Guid>
    <b:Author>
      <b:Author>
        <b:NameList>
          <b:Person>
            <b:Last>Fajrina</b:Last>
            <b:First>Farahdiba</b:First>
          </b:Person>
          <b:Person>
            <b:Last>Khoerunnisa</b:Last>
            <b:First>Lutfi</b:First>
          </b:Person>
          <b:Person>
            <b:Last>Setiawati</b:Last>
            <b:First>Linda</b:First>
          </b:Person>
        </b:NameList>
      </b:Author>
    </b:Author>
    <b:Title>Peran Arsiparis dalam Pengelolaan Arsip di Universitas Pendidikan Indonesia</b:Title>
    <b:JournalName>Abdi Pustaka: Jurnal Perpustakaan dan Kearsipan</b:JournalName>
    <b:Year>2025</b:Year>
    <b:Pages>43-51</b:Pages>
    <b:RefOrder>10</b:RefOrder>
  </b:Source>
  <b:Source>
    <b:Tag>Wij23</b:Tag>
    <b:SourceType>JournalArticle</b:SourceType>
    <b:Guid>{D3A51AA8-98C1-4372-BD8C-585677E37E55}</b:Guid>
    <b:Author>
      <b:Author>
        <b:NameList>
          <b:Person>
            <b:Last>Wijaya</b:Last>
            <b:First>Indra</b:First>
            <b:Middle>Dharma</b:Middle>
          </b:Person>
          <b:Person>
            <b:Last>Irawan</b:Last>
            <b:First>Edi</b:First>
          </b:Person>
          <b:Person>
            <b:Last>Rahmanto</b:Last>
            <b:First>Anugrah</b:First>
            <b:Middle>Nur</b:Middle>
          </b:Person>
        </b:NameList>
      </b:Author>
    </b:Author>
    <b:Title>Rancang Bangun Pembuatan Sistem Informasi Manajemen Dokumen E-Arsip PT. PLN (Persero) Unit Induk Pembangkitan Sumatera Bagian Selatan</b:Title>
    <b:JournalName>Jurnal Teknologi Dan Sistem Informasi Bisnis (JTEKSIS)</b:JournalName>
    <b:Year>2023</b:Year>
    <b:Pages>468–475</b:Pages>
    <b:RefOrder>2</b:RefOrder>
  </b:Source>
  <b:Source>
    <b:Tag>Mid24</b:Tag>
    <b:SourceType>JournalArticle</b:SourceType>
    <b:Guid>{16BE1ADF-3EBA-4A68-8A78-E838C4B4A9E4}</b:Guid>
    <b:Author>
      <b:Author>
        <b:NameList>
          <b:Person>
            <b:Last>Midriyan</b:Last>
            <b:First>Arzaina</b:First>
          </b:Person>
          <b:Person>
            <b:Last>Rahmawati</b:Last>
            <b:First>Rita</b:First>
          </b:Person>
          <b:Person>
            <b:Last>Apriliyani</b:Last>
            <b:First>Neng</b:First>
            <b:Middle>Virly</b:Middle>
          </b:Person>
        </b:NameList>
      </b:Author>
    </b:Author>
    <b:Title>Efektivitas Sistem Informasi Manajemen Arsip Dinamis (SIMARDI) Pada Pengelolaan Arsip</b:Title>
    <b:JournalName>Karimah Tauhid</b:JournalName>
    <b:Year>2024</b:Year>
    <b:Pages>9368–9380</b:Pages>
    <b:RefOrder>1</b:RefOrder>
  </b:Source>
  <b:Source>
    <b:Tag>Ros23</b:Tag>
    <b:SourceType>JournalArticle</b:SourceType>
    <b:Guid>{7CB061E1-D20A-4884-8762-76835DF1BF2C}</b:Guid>
    <b:Author>
      <b:Author>
        <b:NameList>
          <b:Person>
            <b:Last>Rosadi</b:Last>
            <b:First>Muhammad</b:First>
            <b:Middle>Imron</b:Middle>
          </b:Person>
          <b:Person>
            <b:Last>Hakim</b:Last>
            <b:First>Lukman</b:First>
          </b:Person>
          <b:Person>
            <b:Last>Prihatini</b:Last>
            <b:First>Deby</b:First>
            <b:Middle>Rizky</b:Middle>
          </b:Person>
        </b:NameList>
      </b:Author>
    </b:Author>
    <b:Title>Pengembangan Aplikasi E-Arsip pada Kantor Kecamatan Purwosari Pasuruan Berbasis Android Menggunakan Metode Waterfall</b:Title>
    <b:JournalName>JINTEKS (Jurnal Informatika Teknologi dan Sains)</b:JournalName>
    <b:Year>2023</b:Year>
    <b:Pages>712–719</b:Pages>
    <b:RefOrder>11</b:RefOrder>
  </b:Source>
  <b:Source>
    <b:Tag>Can24</b:Tag>
    <b:SourceType>JournalArticle</b:SourceType>
    <b:Guid>{AE56B404-AD27-4519-BB05-26FB73DD0B0F}</b:Guid>
    <b:Author>
      <b:Author>
        <b:NameList>
          <b:Person>
            <b:Last>Candra</b:Last>
            <b:First>Beda</b:First>
            <b:Middle>Puspita</b:Middle>
          </b:Person>
          <b:Person>
            <b:Last>Thoib</b:Last>
            <b:First>Imam</b:First>
          </b:Person>
          <b:Person>
            <b:Last>Maulidiah</b:Last>
            <b:First>Pramuda</b:First>
            <b:Middle>Risna</b:Middle>
          </b:Person>
          <b:Person>
            <b:Last>Khamidah</b:Last>
            <b:First>Rofiatul</b:First>
          </b:Person>
        </b:NameList>
      </b:Author>
    </b:Author>
    <b:Title>Perancangan Sistem Informasi Arsip Surat Masuk dan Keluar dengan Metode Waterfall</b:Title>
    <b:JournalName>Teknologi Transformasi Digital (Digitech)</b:JournalName>
    <b:Year>2024</b:Year>
    <b:Pages>959–966</b:Pages>
    <b:RefOrder>12</b:RefOrder>
  </b:Source>
  <b:Source>
    <b:Tag>Pur21</b:Tag>
    <b:SourceType>JournalArticle</b:SourceType>
    <b:Guid>{B3EA6A3D-9F2E-4048-A0DE-F760D524DE65}</b:Guid>
    <b:Author>
      <b:Author>
        <b:NameList>
          <b:Person>
            <b:Last>Purwanto</b:Last>
            <b:First>Fikri</b:First>
            <b:Middle>Azmi</b:Middle>
          </b:Person>
        </b:NameList>
      </b:Author>
    </b:Author>
    <b:Title>Sistem Informasi Arsip Surat dengan Metode Rapid Application Development (RAD)</b:Title>
    <b:JournalName>Jurnal Mahasiswa Aplikasi Teknologi Komputer dan Informasi</b:JournalName>
    <b:Year>2021</b:Year>
    <b:Pages>84–88</b:Pages>
    <b:RefOrder>13</b:RefOrder>
  </b:Source>
  <b:Source>
    <b:Tag>Ind25</b:Tag>
    <b:SourceType>JournalArticle</b:SourceType>
    <b:Guid>{6DBE5B0B-189F-4BA7-8FF3-0D63826A6024}</b:Guid>
    <b:Author>
      <b:Author>
        <b:NameList>
          <b:Person>
            <b:Last>Indrawan</b:Last>
            <b:First>Irjus</b:First>
          </b:Person>
          <b:Person>
            <b:Last>Lestari</b:Last>
            <b:First>Yeni</b:First>
          </b:Person>
          <b:Person>
            <b:Last>Mailani</b:Last>
            <b:First>Putri</b:First>
          </b:Person>
          <b:Person>
            <b:Last>Fransiska</b:Last>
            <b:First>Alridho</b:First>
          </b:Person>
        </b:NameList>
      </b:Author>
    </b:Author>
    <b:Title>Implementasi Sistem Kearsipan Digital di Lembaga Pendidikan</b:Title>
    <b:JournalName>Jurnal Inovasi Pembelajaran Progresif</b:JournalName>
    <b:Year>2025</b:Year>
    <b:Pages>404–422</b:Pages>
    <b:RefOrder>3</b:RefOrder>
  </b:Source>
  <b:Source>
    <b:Tag>Jay23</b:Tag>
    <b:SourceType>JournalArticle</b:SourceType>
    <b:Guid>{91689640-1BFF-4270-B235-DF92427B81CE}</b:Guid>
    <b:Author>
      <b:Author>
        <b:NameList>
          <b:Person>
            <b:Last>Jayanti</b:Last>
            <b:First>Dewi</b:First>
            <b:Middle>Estri</b:Middle>
          </b:Person>
          <b:Person>
            <b:Last>Rachma</b:Last>
            <b:First>Nur</b:First>
          </b:Person>
        </b:NameList>
      </b:Author>
    </b:Author>
    <b:Title>Pengembangan Aplikasi Arsip Digital di PT Kyoei Denki Indonesia dengan Metode Waterfall</b:Title>
    <b:JournalName>Jurnal Sistem Informasi</b:JournalName>
    <b:Year>2023</b:Year>
    <b:Pages>63–70</b:Pages>
    <b:RefOrder>5</b:RefOrder>
  </b:Source>
  <b:Source>
    <b:Tag>Sav22</b:Tag>
    <b:SourceType>JournalArticle</b:SourceType>
    <b:Guid>{EDA4D249-5861-48FE-BDDF-9B132C323668}</b:Guid>
    <b:Author>
      <b:Author>
        <b:NameList>
          <b:Person>
            <b:Last>Savero</b:Last>
            <b:First>David</b:First>
            <b:Middle>Ridwan</b:Middle>
          </b:Person>
          <b:Person>
            <b:Last>Alawi</b:Last>
            <b:First>Muhammad</b:First>
          </b:Person>
          <b:Person>
            <b:Last>Amrin</b:Last>
          </b:Person>
        </b:NameList>
      </b:Author>
    </b:Author>
    <b:Title>Model Waterfall Untuk Perancangan Sistem Informasi Pengelolaan Data Arsip Gudang Pada Disdukcapil Kota Depok</b:Title>
    <b:JournalName>INSANtek – Jurnal Inovasi dan Sains Teknik Elektro</b:JournalName>
    <b:Year>2022</b:Year>
    <b:Pages>6-11</b:Pages>
    <b:RefOrder>4</b:RefOrder>
  </b:Source>
  <b:Source>
    <b:Tag>Ary25</b:Tag>
    <b:SourceType>JournalArticle</b:SourceType>
    <b:Guid>{C2CD6BCF-25F6-427E-8560-A12875B78833}</b:Guid>
    <b:Author>
      <b:Author>
        <b:NameList>
          <b:Person>
            <b:Last>Aryono</b:Last>
            <b:First>Gagah</b:First>
            <b:Middle>Dwiki Putra</b:Middle>
          </b:Person>
          <b:Person>
            <b:Last>Prasetya</b:Last>
            <b:First>Bima</b:First>
          </b:Person>
          <b:Person>
            <b:Last>Auliana</b:Last>
            <b:First>Sigit</b:First>
          </b:Person>
        </b:NameList>
      </b:Author>
    </b:Author>
    <b:Title>Perancangan Sistem Arsip Data Digital Menggunakan Model Waterfall Berbasis Web</b:Title>
    <b:JournalName>Bulletin of Computer Science Research</b:JournalName>
    <b:Year>2025</b:Year>
    <b:Pages>841-851</b:Pages>
    <b:RefOrder>6</b:RefOrder>
  </b:Source>
  <b:Source>
    <b:Tag>Lat22</b:Tag>
    <b:SourceType>JournalArticle</b:SourceType>
    <b:Guid>{C1698D0F-6D95-403C-9584-58E779867684}</b:Guid>
    <b:Author>
      <b:Author>
        <b:NameList>
          <b:Person>
            <b:Last>Latumahina</b:Last>
            <b:First>Wanda</b:First>
          </b:Person>
          <b:Person>
            <b:Last>Manuputty</b:Last>
            <b:First>Augie</b:First>
            <b:Middle>David</b:Middle>
          </b:Person>
        </b:NameList>
      </b:Author>
    </b:Author>
    <b:Title>Perancangan Aplikasi Arsip Surat Berbasis Web Menggunakan Metode Waterfall pada Bidang Akademik Universitas Kristen Indonesia Maluku</b:Title>
    <b:JournalName>Journal of Computer and Information Systems Ampera</b:JournalName>
    <b:Year>2022</b:Year>
    <b:Pages>156–175</b:Pages>
    <b:RefOrder>14</b:RefOrder>
  </b:Source>
</b:Sources>
</file>

<file path=customXml/itemProps1.xml><?xml version="1.0" encoding="utf-8"?>
<ds:datastoreItem xmlns:ds="http://schemas.openxmlformats.org/officeDocument/2006/customXml" ds:itemID="{BB232487-8DFA-461E-B628-BBF838C9B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3509</Words>
  <Characters>20002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18</cp:revision>
  <dcterms:created xsi:type="dcterms:W3CDTF">2026-04-16T10:29:00Z</dcterms:created>
  <dcterms:modified xsi:type="dcterms:W3CDTF">2026-04-16T20:43:00Z</dcterms:modified>
</cp:coreProperties>
</file>